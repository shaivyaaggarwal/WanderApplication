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91E5A" w:rsidRDefault="00A91E5A" w:rsidP="0067001D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</w:p>
    <w:p w:rsidR="009535F4" w:rsidRDefault="009535F4" w:rsidP="009535F4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0" w:name="__RefHeading__16_1097030284"/>
      <w:bookmarkEnd w:id="0"/>
    </w:p>
    <w:p w:rsidR="009535F4" w:rsidRDefault="009535F4" w:rsidP="009535F4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</w:p>
    <w:p w:rsidR="009535F4" w:rsidRDefault="009535F4" w:rsidP="009535F4">
      <w:pPr>
        <w:spacing w:after="200" w:line="360" w:lineRule="auto"/>
        <w:jc w:val="both"/>
        <w:rPr>
          <w:color w:val="000000"/>
          <w:sz w:val="48"/>
        </w:rPr>
      </w:pPr>
    </w:p>
    <w:p w:rsidR="009535F4" w:rsidRDefault="009535F4" w:rsidP="009535F4">
      <w:pPr>
        <w:spacing w:after="200" w:line="360" w:lineRule="auto"/>
        <w:jc w:val="both"/>
        <w:rPr>
          <w:color w:val="000000"/>
          <w:sz w:val="48"/>
        </w:rPr>
      </w:pPr>
    </w:p>
    <w:p w:rsidR="009535F4" w:rsidRDefault="009535F4" w:rsidP="009535F4">
      <w:pPr>
        <w:spacing w:after="200" w:line="360" w:lineRule="auto"/>
        <w:jc w:val="both"/>
        <w:rPr>
          <w:color w:val="000000"/>
          <w:sz w:val="36"/>
        </w:rPr>
      </w:pPr>
    </w:p>
    <w:p w:rsidR="009535F4" w:rsidRDefault="009535F4" w:rsidP="009535F4">
      <w:pPr>
        <w:spacing w:after="200" w:line="360" w:lineRule="auto"/>
        <w:jc w:val="both"/>
        <w:rPr>
          <w:color w:val="000000"/>
          <w:sz w:val="36"/>
        </w:rPr>
      </w:pPr>
    </w:p>
    <w:p w:rsidR="009535F4" w:rsidRDefault="009535F4" w:rsidP="009535F4">
      <w:pPr>
        <w:spacing w:after="200" w:line="360" w:lineRule="auto"/>
        <w:jc w:val="both"/>
        <w:rPr>
          <w:color w:val="000000"/>
          <w:sz w:val="36"/>
        </w:rPr>
      </w:pPr>
    </w:p>
    <w:p w:rsidR="009535F4" w:rsidRDefault="009535F4" w:rsidP="009535F4">
      <w:pPr>
        <w:spacing w:after="200" w:line="360" w:lineRule="auto"/>
        <w:jc w:val="both"/>
        <w:rPr>
          <w:color w:val="000000"/>
          <w:sz w:val="36"/>
        </w:rPr>
      </w:pPr>
    </w:p>
    <w:p w:rsidR="009535F4" w:rsidRDefault="009535F4" w:rsidP="009535F4">
      <w:pPr>
        <w:pBdr>
          <w:top w:val="single" w:sz="8" w:space="1" w:color="000000"/>
        </w:pBdr>
        <w:spacing w:line="360" w:lineRule="auto"/>
        <w:jc w:val="both"/>
        <w:rPr>
          <w:b/>
          <w:smallCaps/>
          <w:color w:val="000000"/>
          <w:sz w:val="48"/>
        </w:rPr>
      </w:pPr>
    </w:p>
    <w:p w:rsidR="009535F4" w:rsidRDefault="009F7167" w:rsidP="009535F4">
      <w:pPr>
        <w:pBdr>
          <w:top w:val="single" w:sz="8" w:space="1" w:color="000000"/>
        </w:pBdr>
        <w:shd w:val="clear" w:color="auto" w:fill="CCCCCC"/>
        <w:spacing w:line="360" w:lineRule="auto"/>
        <w:jc w:val="right"/>
        <w:rPr>
          <w:b/>
          <w:smallCaps/>
          <w:color w:val="000000"/>
          <w:sz w:val="48"/>
        </w:rPr>
      </w:pPr>
      <w:r>
        <w:rPr>
          <w:b/>
          <w:smallCaps/>
          <w:color w:val="000000"/>
          <w:sz w:val="48"/>
        </w:rPr>
        <w:t>ASM</w:t>
      </w:r>
    </w:p>
    <w:p w:rsidR="009535F4" w:rsidRDefault="009535F4" w:rsidP="009535F4">
      <w:pPr>
        <w:spacing w:line="360" w:lineRule="auto"/>
        <w:jc w:val="right"/>
        <w:rPr>
          <w:color w:val="000000"/>
          <w:sz w:val="36"/>
        </w:rPr>
      </w:pPr>
    </w:p>
    <w:p w:rsidR="0050528F" w:rsidRDefault="0050528F" w:rsidP="0050528F">
      <w:pPr>
        <w:pStyle w:val="Header"/>
        <w:pBdr>
          <w:bottom w:val="single" w:sz="8" w:space="1" w:color="000000"/>
        </w:pBdr>
        <w:spacing w:line="360" w:lineRule="auto"/>
        <w:jc w:val="right"/>
        <w:rPr>
          <w:color w:val="000000"/>
          <w:sz w:val="36"/>
          <w:szCs w:val="24"/>
          <w:lang w:val="en-GB"/>
        </w:rPr>
      </w:pPr>
      <w:r>
        <w:rPr>
          <w:rFonts w:eastAsia="Arial"/>
          <w:color w:val="000000"/>
          <w:sz w:val="36"/>
        </w:rPr>
        <w:t>Use Case (Requirement) Document</w:t>
      </w:r>
    </w:p>
    <w:p w:rsidR="009535F4" w:rsidRDefault="009535F4" w:rsidP="009535F4">
      <w:pPr>
        <w:pStyle w:val="normal2"/>
        <w:spacing w:before="0" w:line="360" w:lineRule="auto"/>
        <w:ind w:left="0"/>
        <w:jc w:val="right"/>
        <w:rPr>
          <w:rFonts w:eastAsia="Arial"/>
          <w:color w:val="000000"/>
        </w:rPr>
      </w:pPr>
    </w:p>
    <w:p w:rsidR="009535F4" w:rsidRDefault="00D104E9" w:rsidP="009535F4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rFonts w:eastAsia="Arial"/>
          <w:color w:val="000000"/>
        </w:rPr>
        <w:t>2</w:t>
      </w:r>
      <w:r w:rsidR="001D3BC2">
        <w:rPr>
          <w:rFonts w:eastAsia="Arial"/>
          <w:color w:val="000000"/>
        </w:rPr>
        <w:t>4</w:t>
      </w:r>
      <w:r w:rsidR="001D3BC2" w:rsidRPr="001D3BC2">
        <w:rPr>
          <w:rFonts w:eastAsia="Arial"/>
          <w:color w:val="000000"/>
          <w:vertAlign w:val="superscript"/>
        </w:rPr>
        <w:t>th</w:t>
      </w:r>
      <w:r w:rsidR="001D3BC2">
        <w:rPr>
          <w:rFonts w:eastAsia="Arial"/>
          <w:color w:val="000000"/>
        </w:rPr>
        <w:t xml:space="preserve"> July</w:t>
      </w:r>
      <w:r w:rsidR="00407E66">
        <w:rPr>
          <w:color w:val="000000"/>
        </w:rPr>
        <w:t>, 2017</w:t>
      </w:r>
    </w:p>
    <w:p w:rsidR="009535F4" w:rsidRDefault="001D3BC2" w:rsidP="009535F4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color w:val="000000"/>
        </w:rPr>
        <w:t>Version: 0.1 Draft 1.0</w:t>
      </w:r>
    </w:p>
    <w:p w:rsidR="009535F4" w:rsidRDefault="009535F4" w:rsidP="009535F4">
      <w:pPr>
        <w:pStyle w:val="normal2"/>
        <w:spacing w:before="0" w:line="360" w:lineRule="auto"/>
        <w:ind w:left="0"/>
        <w:jc w:val="right"/>
        <w:rPr>
          <w:color w:val="000000"/>
        </w:rPr>
      </w:pPr>
    </w:p>
    <w:p w:rsidR="009535F4" w:rsidRDefault="009535F4" w:rsidP="009535F4">
      <w:pPr>
        <w:pStyle w:val="normal2"/>
        <w:spacing w:before="0" w:line="360" w:lineRule="auto"/>
        <w:ind w:left="0"/>
        <w:jc w:val="center"/>
        <w:rPr>
          <w:color w:val="000000"/>
        </w:rPr>
      </w:pPr>
    </w:p>
    <w:p w:rsidR="009535F4" w:rsidRDefault="009535F4" w:rsidP="009535F4">
      <w:pPr>
        <w:pStyle w:val="normal2"/>
        <w:spacing w:before="0" w:line="360" w:lineRule="auto"/>
        <w:ind w:left="0"/>
        <w:jc w:val="right"/>
        <w:rPr>
          <w:color w:val="000000"/>
        </w:rPr>
      </w:pPr>
    </w:p>
    <w:p w:rsidR="009535F4" w:rsidRDefault="009535F4" w:rsidP="009535F4">
      <w:pPr>
        <w:pStyle w:val="normal2"/>
        <w:spacing w:before="0" w:line="360" w:lineRule="auto"/>
        <w:ind w:left="0"/>
        <w:jc w:val="right"/>
        <w:rPr>
          <w:color w:val="000000"/>
        </w:rPr>
      </w:pPr>
    </w:p>
    <w:p w:rsidR="009535F4" w:rsidRDefault="009535F4" w:rsidP="009535F4">
      <w:pPr>
        <w:pStyle w:val="normal2"/>
        <w:spacing w:before="0" w:line="360" w:lineRule="auto"/>
        <w:ind w:left="0"/>
        <w:jc w:val="right"/>
        <w:rPr>
          <w:color w:val="000000"/>
        </w:rPr>
      </w:pPr>
    </w:p>
    <w:p w:rsidR="009535F4" w:rsidRDefault="009535F4" w:rsidP="009535F4">
      <w:pPr>
        <w:spacing w:line="360" w:lineRule="auto"/>
        <w:jc w:val="both"/>
        <w:rPr>
          <w:color w:val="000000"/>
        </w:rPr>
      </w:pPr>
    </w:p>
    <w:p w:rsidR="009535F4" w:rsidRDefault="009535F4" w:rsidP="009535F4">
      <w:pPr>
        <w:spacing w:line="360" w:lineRule="auto"/>
        <w:jc w:val="both"/>
        <w:rPr>
          <w:color w:val="000000"/>
        </w:rPr>
      </w:pPr>
    </w:p>
    <w:p w:rsidR="009535F4" w:rsidRDefault="009535F4" w:rsidP="009535F4">
      <w:pPr>
        <w:spacing w:line="360" w:lineRule="auto"/>
        <w:jc w:val="both"/>
        <w:rPr>
          <w:color w:val="000000"/>
        </w:rPr>
      </w:pPr>
    </w:p>
    <w:p w:rsidR="009535F4" w:rsidRDefault="009535F4" w:rsidP="009535F4">
      <w:pPr>
        <w:pStyle w:val="TOC4"/>
        <w:tabs>
          <w:tab w:val="right" w:leader="dot" w:pos="10938"/>
        </w:tabs>
        <w:spacing w:line="360" w:lineRule="auto"/>
        <w:ind w:left="0" w:right="46"/>
        <w:rPr>
          <w:color w:val="000000"/>
        </w:rPr>
      </w:pPr>
      <w:r>
        <w:rPr>
          <w:b/>
          <w:color w:val="000000"/>
          <w:sz w:val="28"/>
        </w:rPr>
        <w:br w:type="page"/>
      </w:r>
      <w:r>
        <w:rPr>
          <w:color w:val="000000"/>
        </w:rPr>
        <w:lastRenderedPageBreak/>
        <w:t>Document</w:t>
      </w:r>
      <w:r>
        <w:rPr>
          <w:rFonts w:eastAsia="Arial"/>
          <w:color w:val="000000"/>
        </w:rPr>
        <w:t xml:space="preserve"> </w:t>
      </w:r>
      <w:r>
        <w:rPr>
          <w:color w:val="000000"/>
        </w:rPr>
        <w:t>Identification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1" w:name="OLE_LINK28"/>
            <w:bookmarkStart w:id="2" w:name="OLE_LINK29"/>
            <w:bookmarkStart w:id="3" w:name="OLE_LINK298"/>
            <w:bookmarkStart w:id="4" w:name="OLE_LINK299"/>
            <w:r>
              <w:rPr>
                <w:color w:val="000000"/>
              </w:rPr>
              <w:t xml:space="preserve">Project </w:t>
            </w:r>
            <w:bookmarkEnd w:id="1"/>
            <w:bookmarkEnd w:id="2"/>
            <w:r>
              <w:rPr>
                <w:color w:val="000000"/>
              </w:rPr>
              <w:t>Code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Default="009535F4" w:rsidP="00F02BD6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Default="00D57FCC" w:rsidP="00F02BD6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Internal Recruitment Management System</w:t>
            </w:r>
          </w:p>
        </w:tc>
      </w:tr>
      <w:tr w:rsidR="009535F4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Document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Default="009535F4" w:rsidP="00F02BD6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Start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Pr="00E76135" w:rsidRDefault="00947153" w:rsidP="00366D70">
            <w:pPr>
              <w:pStyle w:val="TableText"/>
              <w:snapToGrid w:val="0"/>
              <w:spacing w:line="360" w:lineRule="auto"/>
              <w:jc w:val="both"/>
            </w:pPr>
            <w:r>
              <w:t>24</w:t>
            </w:r>
            <w:r w:rsidRPr="00947153">
              <w:rPr>
                <w:vertAlign w:val="superscript"/>
              </w:rPr>
              <w:t>th</w:t>
            </w:r>
            <w:r>
              <w:t xml:space="preserve"> </w:t>
            </w:r>
            <w:r w:rsidR="00271A47">
              <w:t>July,</w:t>
            </w:r>
            <w:r>
              <w:t>2017</w:t>
            </w:r>
          </w:p>
        </w:tc>
      </w:tr>
      <w:tr w:rsidR="009535F4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End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Default="009535F4" w:rsidP="0095573F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Type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Default="00947153" w:rsidP="00F02BD6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Java, Spring, HTML, CSS, Bootstrap</w:t>
            </w:r>
          </w:p>
        </w:tc>
      </w:tr>
      <w:tr w:rsidR="009535F4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Default="00E53455" w:rsidP="00ED0825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Mr</w:t>
            </w:r>
            <w:r w:rsidR="00947153">
              <w:rPr>
                <w:color w:val="000000"/>
              </w:rPr>
              <w:t xml:space="preserve">. </w:t>
            </w:r>
            <w:r w:rsidR="00ED0825">
              <w:rPr>
                <w:color w:val="000000"/>
              </w:rPr>
              <w:t>Surender Kajla</w:t>
            </w:r>
          </w:p>
        </w:tc>
      </w:tr>
      <w:tr w:rsidR="009535F4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Default="009535F4" w:rsidP="00F02BD6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+91-9015369467</w:t>
            </w:r>
          </w:p>
        </w:tc>
      </w:tr>
    </w:tbl>
    <w:p w:rsidR="009535F4" w:rsidRDefault="009535F4" w:rsidP="009535F4">
      <w:pPr>
        <w:pStyle w:val="TOC4"/>
        <w:tabs>
          <w:tab w:val="right" w:leader="dot" w:pos="10938"/>
        </w:tabs>
        <w:spacing w:line="360" w:lineRule="auto"/>
        <w:ind w:left="0" w:right="46"/>
        <w:rPr>
          <w:color w:val="000000"/>
        </w:rPr>
      </w:pPr>
      <w:bookmarkStart w:id="5" w:name="__RefHeading__8_1097030284"/>
      <w:bookmarkEnd w:id="3"/>
      <w:bookmarkEnd w:id="4"/>
      <w:bookmarkEnd w:id="5"/>
    </w:p>
    <w:p w:rsidR="009535F4" w:rsidRPr="00B274CB" w:rsidRDefault="009535F4" w:rsidP="009535F4">
      <w:pPr>
        <w:spacing w:line="360" w:lineRule="auto"/>
        <w:rPr>
          <w:color w:val="000000"/>
        </w:rPr>
      </w:pPr>
      <w:r w:rsidRPr="00B274CB">
        <w:rPr>
          <w:color w:val="000000"/>
        </w:rPr>
        <w:t>C</w:t>
      </w:r>
      <w:r>
        <w:rPr>
          <w:color w:val="000000"/>
        </w:rPr>
        <w:t>lient Detail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Client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Default="009535F4" w:rsidP="00F02BD6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Default="009535F4" w:rsidP="00F02BD6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6" w:name="_Hlk368659987"/>
            <w:r>
              <w:rPr>
                <w:color w:val="000000"/>
              </w:rPr>
              <w:t>Contact Person Email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Default="009535F4" w:rsidP="00F02BD6">
            <w:pPr>
              <w:pStyle w:val="TableText"/>
              <w:snapToGrid w:val="0"/>
              <w:spacing w:line="360" w:lineRule="auto"/>
              <w:jc w:val="both"/>
            </w:pPr>
          </w:p>
        </w:tc>
      </w:tr>
      <w:bookmarkEnd w:id="6"/>
      <w:tr w:rsidR="009535F4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Default="009535F4" w:rsidP="00F02BD6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:rsidR="009535F4" w:rsidRDefault="009535F4" w:rsidP="009535F4">
      <w:pPr>
        <w:pStyle w:val="TOC4"/>
        <w:tabs>
          <w:tab w:val="right" w:leader="dot" w:pos="10938"/>
        </w:tabs>
        <w:spacing w:line="360" w:lineRule="auto"/>
        <w:ind w:left="0" w:right="46"/>
        <w:rPr>
          <w:color w:val="000000"/>
        </w:rPr>
      </w:pPr>
    </w:p>
    <w:p w:rsidR="009535F4" w:rsidRDefault="009535F4" w:rsidP="009535F4">
      <w:pPr>
        <w:pStyle w:val="TOC4"/>
        <w:tabs>
          <w:tab w:val="right" w:leader="dot" w:pos="10938"/>
        </w:tabs>
        <w:spacing w:line="360" w:lineRule="auto"/>
        <w:ind w:left="0" w:right="46"/>
        <w:rPr>
          <w:color w:val="000000"/>
        </w:rPr>
      </w:pPr>
      <w:r>
        <w:rPr>
          <w:color w:val="000000"/>
        </w:rPr>
        <w:t>Version</w:t>
      </w:r>
      <w:r w:rsidRPr="00104B8F">
        <w:rPr>
          <w:color w:val="000000"/>
        </w:rPr>
        <w:t xml:space="preserve"> </w:t>
      </w:r>
      <w:bookmarkStart w:id="7" w:name="OLE_LINK13"/>
      <w:bookmarkStart w:id="8" w:name="OLE_LINK14"/>
      <w:r>
        <w:rPr>
          <w:color w:val="000000"/>
        </w:rPr>
        <w:t>History</w:t>
      </w:r>
      <w:bookmarkEnd w:id="7"/>
      <w:bookmarkEnd w:id="8"/>
    </w:p>
    <w:tbl>
      <w:tblPr>
        <w:tblW w:w="909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260"/>
        <w:gridCol w:w="1440"/>
        <w:gridCol w:w="2610"/>
        <w:gridCol w:w="2160"/>
        <w:gridCol w:w="1620"/>
      </w:tblGrid>
      <w:tr w:rsidR="009535F4" w:rsidTr="00107ABD">
        <w:trPr>
          <w:tblHeader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9" w:name="OLE_LINK11"/>
            <w:bookmarkStart w:id="10" w:name="OLE_LINK12"/>
            <w:r>
              <w:rPr>
                <w:color w:val="000000"/>
              </w:rPr>
              <w:t>Version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Author(s)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Comment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535F4" w:rsidRDefault="009535F4" w:rsidP="00F02BD6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Reviewed By</w:t>
            </w:r>
          </w:p>
        </w:tc>
      </w:tr>
      <w:tr w:rsidR="009535F4" w:rsidTr="00107ABD">
        <w:trPr>
          <w:cantSplit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535F4" w:rsidRDefault="00271A47" w:rsidP="00F02BD6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Draft 1.0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535F4" w:rsidRDefault="00271A47" w:rsidP="00271A47">
            <w:pPr>
              <w:pStyle w:val="TableText"/>
              <w:snapToGrid w:val="0"/>
              <w:spacing w:line="360" w:lineRule="auto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24</w:t>
            </w:r>
            <w:r w:rsidR="00C10172" w:rsidRPr="00C10172">
              <w:rPr>
                <w:rFonts w:eastAsia="Arial"/>
                <w:color w:val="000000"/>
                <w:vertAlign w:val="superscript"/>
              </w:rPr>
              <w:t>th</w:t>
            </w:r>
            <w:r w:rsidR="00C10172">
              <w:rPr>
                <w:rFonts w:eastAsia="Arial"/>
                <w:color w:val="000000"/>
              </w:rPr>
              <w:t xml:space="preserve"> </w:t>
            </w:r>
            <w:r>
              <w:rPr>
                <w:rFonts w:eastAsia="Arial"/>
                <w:color w:val="000000"/>
              </w:rPr>
              <w:t>July</w:t>
            </w:r>
            <w:r w:rsidR="003B285A">
              <w:rPr>
                <w:rFonts w:eastAsia="Arial"/>
                <w:color w:val="000000"/>
              </w:rPr>
              <w:t>,</w:t>
            </w:r>
            <w:r w:rsidR="00107ABD">
              <w:rPr>
                <w:rFonts w:eastAsia="Arial"/>
                <w:color w:val="000000"/>
              </w:rPr>
              <w:t>2</w:t>
            </w:r>
            <w:r w:rsidR="00407E66">
              <w:rPr>
                <w:rFonts w:eastAsia="Arial"/>
                <w:color w:val="000000"/>
              </w:rPr>
              <w:t>017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535F4" w:rsidRDefault="00271A47" w:rsidP="00F02BD6">
            <w:pPr>
              <w:pStyle w:val="TableText"/>
              <w:snapToGri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Shaivya Aggarwal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535F4" w:rsidRDefault="00161869" w:rsidP="00F02BD6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Initially Created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35F4" w:rsidRDefault="009535F4" w:rsidP="00F02BD6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2F5EE8" w:rsidTr="00107ABD">
        <w:trPr>
          <w:cantSplit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F5EE8" w:rsidRDefault="002F5EE8" w:rsidP="002F5EE8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F5EE8" w:rsidRDefault="002F5EE8" w:rsidP="002F5EE8">
            <w:pPr>
              <w:pStyle w:val="TableText"/>
              <w:snapToGrid w:val="0"/>
              <w:spacing w:line="360" w:lineRule="auto"/>
              <w:rPr>
                <w:rFonts w:eastAsia="Arial"/>
                <w:color w:val="000000"/>
              </w:rPr>
            </w:pP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F5EE8" w:rsidRDefault="002F5EE8" w:rsidP="002F5EE8">
            <w:pPr>
              <w:pStyle w:val="TableText"/>
              <w:snapToGrid w:val="0"/>
              <w:spacing w:line="360" w:lineRule="auto"/>
              <w:rPr>
                <w:color w:val="00000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5EE8" w:rsidRDefault="002F5EE8" w:rsidP="002F5EE8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5EE8" w:rsidRDefault="002F5EE8" w:rsidP="002F5EE8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D96BA1" w:rsidTr="00107ABD">
        <w:trPr>
          <w:cantSplit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rPr>
                <w:rFonts w:eastAsia="Arial"/>
                <w:color w:val="000000"/>
              </w:rPr>
            </w:pP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rPr>
                <w:color w:val="00000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96BA1" w:rsidRDefault="00D96BA1" w:rsidP="00271A47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D96BA1" w:rsidTr="00107ABD">
        <w:trPr>
          <w:cantSplit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rPr>
                <w:rFonts w:eastAsia="Arial"/>
                <w:color w:val="000000"/>
              </w:rPr>
            </w:pP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rPr>
                <w:color w:val="00000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D96BA1" w:rsidTr="00107ABD">
        <w:trPr>
          <w:cantSplit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rPr>
                <w:rFonts w:eastAsia="Arial"/>
                <w:color w:val="000000"/>
              </w:rPr>
            </w:pP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rPr>
                <w:color w:val="00000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6BA1" w:rsidRDefault="00D96BA1" w:rsidP="00D96BA1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bookmarkEnd w:id="9"/>
      <w:bookmarkEnd w:id="10"/>
    </w:tbl>
    <w:p w:rsidR="009535F4" w:rsidRDefault="009535F4" w:rsidP="009535F4">
      <w:pPr>
        <w:spacing w:line="360" w:lineRule="auto"/>
        <w:rPr>
          <w:b/>
          <w:color w:val="000000"/>
          <w:sz w:val="28"/>
        </w:rPr>
      </w:pPr>
    </w:p>
    <w:p w:rsidR="009535F4" w:rsidRDefault="009535F4" w:rsidP="009535F4">
      <w:pPr>
        <w:suppressAutoHyphens w:val="0"/>
        <w:spacing w:before="0" w:line="360" w:lineRule="auto"/>
        <w:rPr>
          <w:b/>
          <w:color w:val="000000"/>
          <w:sz w:val="28"/>
        </w:rPr>
      </w:pPr>
      <w:r>
        <w:rPr>
          <w:b/>
          <w:color w:val="000000"/>
          <w:sz w:val="28"/>
        </w:rPr>
        <w:br w:type="page"/>
      </w:r>
    </w:p>
    <w:sdt>
      <w:sdtPr>
        <w:rPr>
          <w:rFonts w:ascii="Arial" w:eastAsia="Times New Roman" w:hAnsi="Arial" w:cs="Arial"/>
          <w:b w:val="0"/>
          <w:bCs w:val="0"/>
          <w:color w:val="auto"/>
          <w:sz w:val="20"/>
          <w:szCs w:val="24"/>
          <w:lang w:val="en-GB" w:eastAsia="zh-CN"/>
        </w:rPr>
        <w:id w:val="-1159916821"/>
        <w:docPartObj>
          <w:docPartGallery w:val="Table of Contents"/>
          <w:docPartUnique/>
        </w:docPartObj>
      </w:sdtPr>
      <w:sdtEndPr>
        <w:rPr>
          <w:rFonts w:eastAsia="MS Mincho"/>
          <w:noProof/>
        </w:rPr>
      </w:sdtEndPr>
      <w:sdtContent>
        <w:p w:rsidR="009535F4" w:rsidRPr="00D75403" w:rsidRDefault="009535F4" w:rsidP="008E36E7">
          <w:pPr>
            <w:pStyle w:val="TOCHeading"/>
            <w:tabs>
              <w:tab w:val="left" w:pos="900"/>
            </w:tabs>
            <w:spacing w:line="360" w:lineRule="auto"/>
            <w:rPr>
              <w:sz w:val="22"/>
            </w:rPr>
          </w:pPr>
          <w:r w:rsidRPr="00D75403">
            <w:rPr>
              <w:sz w:val="22"/>
            </w:rPr>
            <w:t>Contents</w:t>
          </w:r>
        </w:p>
        <w:p w:rsidR="00390ECD" w:rsidRDefault="009535F4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 w:eastAsia="en-US"/>
            </w:rPr>
          </w:pPr>
          <w:r w:rsidRPr="00D75403">
            <w:rPr>
              <w:sz w:val="12"/>
            </w:rPr>
            <w:fldChar w:fldCharType="begin"/>
          </w:r>
          <w:r w:rsidRPr="00D75403">
            <w:rPr>
              <w:sz w:val="12"/>
            </w:rPr>
            <w:instrText xml:space="preserve"> TOC \o "1-3" \h \z \u </w:instrText>
          </w:r>
          <w:r w:rsidRPr="00D75403">
            <w:rPr>
              <w:sz w:val="12"/>
            </w:rPr>
            <w:fldChar w:fldCharType="separate"/>
          </w:r>
          <w:hyperlink w:anchor="_Toc485982184" w:history="1">
            <w:r w:rsidR="00390ECD" w:rsidRPr="00CB7AFF">
              <w:rPr>
                <w:rStyle w:val="Hyperlink"/>
                <w:noProof/>
              </w:rPr>
              <w:t>1</w:t>
            </w:r>
            <w:r w:rsidR="00390EC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Introduction</w:t>
            </w:r>
            <w:r w:rsidR="00390ECD">
              <w:rPr>
                <w:noProof/>
                <w:webHidden/>
              </w:rPr>
              <w:tab/>
            </w:r>
            <w:r w:rsidR="002D5EC0">
              <w:rPr>
                <w:noProof/>
                <w:webHidden/>
              </w:rPr>
              <w:t>4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85" w:history="1">
            <w:r w:rsidR="00390ECD" w:rsidRPr="00CB7AFF">
              <w:rPr>
                <w:rStyle w:val="Hyperlink"/>
                <w:noProof/>
              </w:rPr>
              <w:t>1.1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Purpose</w:t>
            </w:r>
            <w:r w:rsidR="00390ECD">
              <w:rPr>
                <w:noProof/>
                <w:webHidden/>
              </w:rPr>
              <w:tab/>
            </w:r>
            <w:r w:rsidR="002D5EC0">
              <w:rPr>
                <w:noProof/>
                <w:webHidden/>
              </w:rPr>
              <w:t>4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86" w:history="1">
            <w:r w:rsidR="00390ECD" w:rsidRPr="00CB7AFF">
              <w:rPr>
                <w:rStyle w:val="Hyperlink"/>
                <w:rFonts w:eastAsia="Arial"/>
                <w:noProof/>
              </w:rPr>
              <w:t>1.2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Scope</w:t>
            </w:r>
            <w:r w:rsidR="00390ECD">
              <w:rPr>
                <w:noProof/>
                <w:webHidden/>
              </w:rPr>
              <w:tab/>
            </w:r>
            <w:r w:rsidR="002D5EC0">
              <w:rPr>
                <w:noProof/>
                <w:webHidden/>
              </w:rPr>
              <w:t>4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87" w:history="1">
            <w:r w:rsidR="00390ECD" w:rsidRPr="00CB7AFF">
              <w:rPr>
                <w:rStyle w:val="Hyperlink"/>
                <w:rFonts w:eastAsia="Arial"/>
                <w:noProof/>
              </w:rPr>
              <w:t>1.3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Target Audience</w:t>
            </w:r>
            <w:r w:rsidR="00390ECD">
              <w:rPr>
                <w:noProof/>
                <w:webHidden/>
              </w:rPr>
              <w:tab/>
            </w:r>
            <w:r w:rsidR="002D5EC0">
              <w:rPr>
                <w:noProof/>
                <w:webHidden/>
              </w:rPr>
              <w:t>4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88" w:history="1">
            <w:r w:rsidR="00390ECD" w:rsidRPr="00CB7AFF">
              <w:rPr>
                <w:rStyle w:val="Hyperlink"/>
                <w:noProof/>
              </w:rPr>
              <w:t>1.4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Document Management</w:t>
            </w:r>
            <w:r w:rsidR="00390ECD">
              <w:rPr>
                <w:noProof/>
                <w:webHidden/>
              </w:rPr>
              <w:tab/>
            </w:r>
            <w:r w:rsidR="002D5EC0">
              <w:rPr>
                <w:noProof/>
                <w:webHidden/>
              </w:rPr>
              <w:t>4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89" w:history="1">
            <w:r w:rsidR="00390ECD" w:rsidRPr="00CB7AFF">
              <w:rPr>
                <w:rStyle w:val="Hyperlink"/>
                <w:noProof/>
              </w:rPr>
              <w:t>1.5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Reference Document</w:t>
            </w:r>
            <w:r w:rsidR="00390ECD">
              <w:rPr>
                <w:noProof/>
                <w:webHidden/>
              </w:rPr>
              <w:tab/>
            </w:r>
            <w:r w:rsidR="002D5EC0">
              <w:rPr>
                <w:noProof/>
                <w:webHidden/>
              </w:rPr>
              <w:t>4</w:t>
            </w:r>
          </w:hyperlink>
        </w:p>
        <w:p w:rsidR="00390ECD" w:rsidRDefault="00A80564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 w:eastAsia="en-US"/>
            </w:rPr>
          </w:pPr>
          <w:hyperlink w:anchor="_Toc485982190" w:history="1">
            <w:r w:rsidR="00390ECD" w:rsidRPr="00CB7AFF">
              <w:rPr>
                <w:rStyle w:val="Hyperlink"/>
                <w:noProof/>
              </w:rPr>
              <w:t>2</w:t>
            </w:r>
            <w:r w:rsidR="00390EC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Overview</w:t>
            </w:r>
            <w:r w:rsidR="00390ECD">
              <w:rPr>
                <w:noProof/>
                <w:webHidden/>
              </w:rPr>
              <w:tab/>
            </w:r>
            <w:r w:rsidR="00FC7EB4">
              <w:rPr>
                <w:noProof/>
                <w:webHidden/>
              </w:rPr>
              <w:t>5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91" w:history="1">
            <w:r w:rsidR="00390ECD" w:rsidRPr="00CB7AFF">
              <w:rPr>
                <w:rStyle w:val="Hyperlink"/>
                <w:noProof/>
              </w:rPr>
              <w:t>2.1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Assumption</w:t>
            </w:r>
            <w:r w:rsidR="00390ECD">
              <w:rPr>
                <w:noProof/>
                <w:webHidden/>
              </w:rPr>
              <w:tab/>
            </w:r>
            <w:r w:rsidR="00FC7EB4">
              <w:rPr>
                <w:noProof/>
                <w:webHidden/>
              </w:rPr>
              <w:t>5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92" w:history="1">
            <w:r w:rsidR="00390ECD" w:rsidRPr="00CB7AFF">
              <w:rPr>
                <w:rStyle w:val="Hyperlink"/>
                <w:noProof/>
              </w:rPr>
              <w:t>2.2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Constraints</w:t>
            </w:r>
            <w:r w:rsidR="00390ECD">
              <w:rPr>
                <w:noProof/>
                <w:webHidden/>
              </w:rPr>
              <w:tab/>
            </w:r>
            <w:r w:rsidR="00FC7EB4">
              <w:rPr>
                <w:noProof/>
                <w:webHidden/>
              </w:rPr>
              <w:t>5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93" w:history="1">
            <w:r w:rsidR="00390ECD" w:rsidRPr="00CB7AFF">
              <w:rPr>
                <w:rStyle w:val="Hyperlink"/>
                <w:noProof/>
              </w:rPr>
              <w:t>2.3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Risk</w:t>
            </w:r>
            <w:r w:rsidR="00390ECD">
              <w:rPr>
                <w:noProof/>
                <w:webHidden/>
              </w:rPr>
              <w:tab/>
            </w:r>
            <w:r w:rsidR="00FC7EB4">
              <w:rPr>
                <w:noProof/>
                <w:webHidden/>
              </w:rPr>
              <w:t>5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94" w:history="1">
            <w:r w:rsidR="00390ECD" w:rsidRPr="00CB7AFF">
              <w:rPr>
                <w:rStyle w:val="Hyperlink"/>
                <w:noProof/>
              </w:rPr>
              <w:t>2.4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Technologies</w:t>
            </w:r>
            <w:r w:rsidR="00390ECD">
              <w:rPr>
                <w:noProof/>
                <w:webHidden/>
              </w:rPr>
              <w:tab/>
            </w:r>
            <w:r w:rsidR="00FC7EB4">
              <w:rPr>
                <w:noProof/>
                <w:webHidden/>
              </w:rPr>
              <w:t>5</w:t>
            </w:r>
          </w:hyperlink>
        </w:p>
        <w:p w:rsidR="00390ECD" w:rsidRDefault="00A80564" w:rsidP="00CE22B5">
          <w:pPr>
            <w:pStyle w:val="TOC2"/>
            <w:numPr>
              <w:ilvl w:val="0"/>
              <w:numId w:val="39"/>
            </w:numPr>
            <w:tabs>
              <w:tab w:val="left" w:pos="6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95" w:history="1">
            <w:r w:rsidR="00390ECD" w:rsidRPr="00CB7AFF">
              <w:rPr>
                <w:rStyle w:val="Hyperlink"/>
                <w:noProof/>
                <w:lang w:eastAsia="en-US"/>
              </w:rPr>
              <w:t>Application</w:t>
            </w:r>
            <w:r w:rsidR="00390ECD">
              <w:rPr>
                <w:noProof/>
                <w:webHidden/>
              </w:rPr>
              <w:tab/>
            </w:r>
            <w:r w:rsidR="00FC7EB4">
              <w:rPr>
                <w:noProof/>
                <w:webHidden/>
              </w:rPr>
              <w:t>5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96" w:history="1">
            <w:r w:rsidR="00390ECD" w:rsidRPr="00CB7AFF">
              <w:rPr>
                <w:rStyle w:val="Hyperlink"/>
                <w:noProof/>
              </w:rPr>
              <w:t>2.5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Scope</w:t>
            </w:r>
            <w:r w:rsidR="00390ECD">
              <w:rPr>
                <w:noProof/>
                <w:webHidden/>
              </w:rPr>
              <w:tab/>
            </w:r>
            <w:r w:rsidR="00FC7EB4">
              <w:rPr>
                <w:noProof/>
                <w:webHidden/>
              </w:rPr>
              <w:t>5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97" w:history="1">
            <w:r w:rsidR="00390ECD" w:rsidRPr="00CB7AFF">
              <w:rPr>
                <w:rStyle w:val="Hyperlink"/>
                <w:noProof/>
              </w:rPr>
              <w:t>2.6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Out of Scope</w:t>
            </w:r>
            <w:r w:rsidR="00390ECD">
              <w:rPr>
                <w:noProof/>
                <w:webHidden/>
              </w:rPr>
              <w:tab/>
            </w:r>
            <w:r w:rsidR="00FC7EB4">
              <w:rPr>
                <w:noProof/>
                <w:webHidden/>
              </w:rPr>
              <w:t>5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198" w:history="1">
            <w:r w:rsidR="00390ECD" w:rsidRPr="00CB7AFF">
              <w:rPr>
                <w:rStyle w:val="Hyperlink"/>
                <w:noProof/>
              </w:rPr>
              <w:t>2.7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Exclusions</w:t>
            </w:r>
            <w:r w:rsidR="00390ECD">
              <w:rPr>
                <w:noProof/>
                <w:webHidden/>
              </w:rPr>
              <w:tab/>
            </w:r>
            <w:r w:rsidR="00FC7EB4">
              <w:rPr>
                <w:noProof/>
                <w:webHidden/>
              </w:rPr>
              <w:t>6</w:t>
            </w:r>
          </w:hyperlink>
        </w:p>
        <w:p w:rsidR="00390ECD" w:rsidRDefault="00A80564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 w:eastAsia="en-US"/>
            </w:rPr>
          </w:pPr>
          <w:hyperlink w:anchor="_Toc485982199" w:history="1">
            <w:r w:rsidR="00390ECD" w:rsidRPr="00CB7AFF">
              <w:rPr>
                <w:rStyle w:val="Hyperlink"/>
                <w:noProof/>
              </w:rPr>
              <w:t>3</w:t>
            </w:r>
            <w:r w:rsidR="00390ECD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CB7AFF">
              <w:rPr>
                <w:rStyle w:val="Hyperlink"/>
                <w:noProof/>
              </w:rPr>
              <w:t>Top Level System Overview</w:t>
            </w:r>
            <w:r w:rsidR="00390ECD">
              <w:rPr>
                <w:noProof/>
                <w:webHidden/>
              </w:rPr>
              <w:tab/>
            </w:r>
            <w:r w:rsidR="00B14731">
              <w:rPr>
                <w:noProof/>
                <w:webHidden/>
              </w:rPr>
              <w:t>7</w:t>
            </w:r>
          </w:hyperlink>
        </w:p>
        <w:p w:rsidR="00390ECD" w:rsidRDefault="00A80564">
          <w:pPr>
            <w:pStyle w:val="TOC1"/>
            <w:tabs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 w:eastAsia="en-US"/>
            </w:rPr>
          </w:pPr>
          <w:hyperlink w:anchor="_Toc485982200" w:history="1">
            <w:r w:rsidR="00390ECD" w:rsidRPr="00CB7AFF">
              <w:rPr>
                <w:rStyle w:val="Hyperlink"/>
                <w:noProof/>
              </w:rPr>
              <w:t>Use Cases</w:t>
            </w:r>
            <w:r w:rsidR="00390ECD">
              <w:rPr>
                <w:noProof/>
                <w:webHidden/>
              </w:rPr>
              <w:tab/>
            </w:r>
            <w:r w:rsidR="00B14731">
              <w:rPr>
                <w:noProof/>
                <w:webHidden/>
              </w:rPr>
              <w:t>7</w:t>
            </w:r>
          </w:hyperlink>
        </w:p>
        <w:p w:rsidR="00390ECD" w:rsidRPr="00A46868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eastAsiaTheme="minorEastAsia"/>
              <w:smallCaps w:val="0"/>
              <w:noProof/>
              <w:sz w:val="22"/>
              <w:szCs w:val="22"/>
              <w:lang w:val="en-US" w:eastAsia="en-US"/>
            </w:rPr>
          </w:pPr>
          <w:hyperlink w:anchor="_Toc485982201" w:history="1">
            <w:r w:rsidR="00390ECD" w:rsidRPr="00A46868">
              <w:rPr>
                <w:rStyle w:val="Hyperlink"/>
                <w:noProof/>
                <w:lang w:val="en-US" w:eastAsia="ja-JP"/>
              </w:rPr>
              <w:t>3.0</w:t>
            </w:r>
            <w:r w:rsidR="00390ECD" w:rsidRPr="00A46868">
              <w:rPr>
                <w:rFonts w:eastAsiaTheme="minorEastAsia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390ECD" w:rsidRPr="002C30BC">
              <w:rPr>
                <w:rStyle w:val="Hyperlink"/>
                <w:noProof/>
                <w:sz w:val="22"/>
                <w:szCs w:val="22"/>
                <w:lang w:val="en-US" w:eastAsia="ja-JP"/>
              </w:rPr>
              <w:t>High Level Use Cases Association</w:t>
            </w:r>
            <w:r w:rsidR="00390ECD" w:rsidRPr="00A46868">
              <w:rPr>
                <w:noProof/>
                <w:webHidden/>
              </w:rPr>
              <w:tab/>
            </w:r>
            <w:r w:rsidR="00B14731">
              <w:rPr>
                <w:noProof/>
                <w:webHidden/>
              </w:rPr>
              <w:t>8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202" w:history="1">
            <w:r w:rsidR="00390ECD" w:rsidRPr="00CB7AFF">
              <w:rPr>
                <w:rStyle w:val="Hyperlink"/>
                <w:noProof/>
                <w:lang w:val="en-US" w:eastAsia="ja-JP"/>
              </w:rPr>
              <w:t>3.1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9971A2">
              <w:rPr>
                <w:rStyle w:val="Hyperlink"/>
                <w:noProof/>
                <w:lang w:val="en-US" w:eastAsia="ja-JP"/>
              </w:rPr>
              <w:t>UC-001: MAIN SCREEN</w:t>
            </w:r>
            <w:r w:rsidR="00390ECD">
              <w:rPr>
                <w:noProof/>
                <w:webHidden/>
              </w:rPr>
              <w:tab/>
            </w:r>
            <w:r w:rsidR="00B14731">
              <w:rPr>
                <w:noProof/>
                <w:webHidden/>
              </w:rPr>
              <w:t>9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203" w:history="1">
            <w:r w:rsidR="00390ECD" w:rsidRPr="00CB7AFF">
              <w:rPr>
                <w:rStyle w:val="Hyperlink"/>
                <w:noProof/>
                <w:lang w:val="en-US" w:eastAsia="ja-JP"/>
              </w:rPr>
              <w:t>3.2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D166DD">
              <w:rPr>
                <w:rStyle w:val="Hyperlink"/>
                <w:noProof/>
                <w:lang w:val="en-US" w:eastAsia="ja-JP"/>
              </w:rPr>
              <w:t>UC-002: VIEW ALL JOBS</w:t>
            </w:r>
            <w:r w:rsidR="00390ECD">
              <w:rPr>
                <w:noProof/>
                <w:webHidden/>
              </w:rPr>
              <w:tab/>
            </w:r>
            <w:r w:rsidR="00B14731">
              <w:rPr>
                <w:noProof/>
                <w:webHidden/>
              </w:rPr>
              <w:t>10</w:t>
            </w:r>
          </w:hyperlink>
        </w:p>
        <w:p w:rsidR="00390ECD" w:rsidRDefault="00A80564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204" w:history="1">
            <w:r w:rsidR="00390ECD" w:rsidRPr="00CB7AFF">
              <w:rPr>
                <w:rStyle w:val="Hyperlink"/>
                <w:noProof/>
                <w:lang w:val="en-US" w:eastAsia="ja-JP"/>
              </w:rPr>
              <w:t>3.3</w:t>
            </w:r>
            <w:r w:rsidR="00390ECD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574D2B">
              <w:rPr>
                <w:rStyle w:val="Hyperlink"/>
                <w:noProof/>
                <w:lang w:val="en-US" w:eastAsia="ja-JP"/>
              </w:rPr>
              <w:t>UC-003: VIEW JOB DESCRIPTION</w:t>
            </w:r>
            <w:r w:rsidR="00390ECD">
              <w:rPr>
                <w:noProof/>
                <w:webHidden/>
              </w:rPr>
              <w:tab/>
            </w:r>
            <w:r w:rsidR="00B14731">
              <w:rPr>
                <w:noProof/>
                <w:webHidden/>
              </w:rPr>
              <w:t>11</w:t>
            </w:r>
          </w:hyperlink>
        </w:p>
        <w:p w:rsidR="00390ECD" w:rsidRDefault="00A80564">
          <w:pPr>
            <w:pStyle w:val="TOC2"/>
            <w:tabs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205" w:history="1">
            <w:r w:rsidR="00390ECD" w:rsidRPr="00CB7AFF">
              <w:rPr>
                <w:rStyle w:val="Hyperlink"/>
                <w:noProof/>
                <w:lang w:val="en-US" w:eastAsia="ja-JP"/>
              </w:rPr>
              <w:t xml:space="preserve">3.4 </w:t>
            </w:r>
            <w:r w:rsidR="00390ECD">
              <w:rPr>
                <w:rStyle w:val="Hyperlink"/>
                <w:noProof/>
                <w:lang w:val="en-US" w:eastAsia="ja-JP"/>
              </w:rPr>
              <w:t xml:space="preserve">     </w:t>
            </w:r>
            <w:r w:rsidR="00D70E81">
              <w:rPr>
                <w:rStyle w:val="Hyperlink"/>
                <w:noProof/>
                <w:lang w:val="en-US" w:eastAsia="ja-JP"/>
              </w:rPr>
              <w:t>UC-004: APPLY FOR A JOB</w:t>
            </w:r>
            <w:r w:rsidR="00390ECD">
              <w:rPr>
                <w:noProof/>
                <w:webHidden/>
              </w:rPr>
              <w:tab/>
            </w:r>
            <w:r w:rsidR="00B14731">
              <w:rPr>
                <w:noProof/>
                <w:webHidden/>
              </w:rPr>
              <w:t>12</w:t>
            </w:r>
          </w:hyperlink>
        </w:p>
        <w:p w:rsidR="00390ECD" w:rsidRDefault="00A80564">
          <w:pPr>
            <w:pStyle w:val="TOC2"/>
            <w:tabs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85982206" w:history="1">
            <w:r w:rsidR="00390ECD" w:rsidRPr="00CB7AFF">
              <w:rPr>
                <w:rStyle w:val="Hyperlink"/>
                <w:noProof/>
                <w:lang w:val="en-US" w:eastAsia="ja-JP"/>
              </w:rPr>
              <w:t xml:space="preserve">3.5 </w:t>
            </w:r>
            <w:r w:rsidR="00390ECD">
              <w:rPr>
                <w:rStyle w:val="Hyperlink"/>
                <w:noProof/>
                <w:lang w:val="en-US" w:eastAsia="ja-JP"/>
              </w:rPr>
              <w:t xml:space="preserve">     </w:t>
            </w:r>
            <w:r w:rsidR="009526DC">
              <w:rPr>
                <w:rStyle w:val="Hyperlink"/>
                <w:noProof/>
                <w:lang w:val="en-US" w:eastAsia="ja-JP"/>
              </w:rPr>
              <w:t>UC-005: POST A JOB</w:t>
            </w:r>
            <w:r w:rsidR="00390ECD">
              <w:rPr>
                <w:noProof/>
                <w:webHidden/>
              </w:rPr>
              <w:tab/>
            </w:r>
            <w:r w:rsidR="00B14731">
              <w:rPr>
                <w:noProof/>
                <w:webHidden/>
              </w:rPr>
              <w:t>13</w:t>
            </w:r>
          </w:hyperlink>
        </w:p>
        <w:p w:rsidR="00314A65" w:rsidRDefault="009535F4" w:rsidP="001C295E">
          <w:pPr>
            <w:spacing w:line="360" w:lineRule="auto"/>
          </w:pPr>
          <w:r w:rsidRPr="00D75403">
            <w:rPr>
              <w:b/>
              <w:bCs/>
              <w:noProof/>
              <w:sz w:val="12"/>
            </w:rPr>
            <w:fldChar w:fldCharType="end"/>
          </w:r>
        </w:p>
      </w:sdtContent>
    </w:sdt>
    <w:p w:rsidR="00314A65" w:rsidRPr="00314A65" w:rsidRDefault="00314A65" w:rsidP="00314A65"/>
    <w:p w:rsidR="00314A65" w:rsidRPr="00314A65" w:rsidRDefault="00314A65" w:rsidP="00314A65"/>
    <w:p w:rsidR="00314A65" w:rsidRPr="00314A65" w:rsidRDefault="00314A65" w:rsidP="00314A65"/>
    <w:p w:rsidR="00314A65" w:rsidRPr="00314A65" w:rsidRDefault="00314A65" w:rsidP="00314A65"/>
    <w:p w:rsidR="00314A65" w:rsidRPr="00314A65" w:rsidRDefault="00314A65" w:rsidP="00314A65"/>
    <w:p w:rsidR="00314A65" w:rsidRPr="00314A65" w:rsidRDefault="00314A65" w:rsidP="00314A65"/>
    <w:p w:rsidR="009535F4" w:rsidRDefault="00DC1A1E" w:rsidP="009535F4">
      <w:pPr>
        <w:pStyle w:val="Heading1"/>
        <w:spacing w:line="360" w:lineRule="auto"/>
        <w:jc w:val="both"/>
        <w:rPr>
          <w:color w:val="000000"/>
        </w:rPr>
      </w:pPr>
      <w:bookmarkStart w:id="11" w:name="_Toc395106329"/>
      <w:bookmarkStart w:id="12" w:name="_Toc430418573"/>
      <w:bookmarkStart w:id="13" w:name="_Toc485982184"/>
      <w:r>
        <w:rPr>
          <w:color w:val="000000"/>
        </w:rPr>
        <w:lastRenderedPageBreak/>
        <w:t>I</w:t>
      </w:r>
      <w:r w:rsidR="009535F4">
        <w:rPr>
          <w:color w:val="000000"/>
        </w:rPr>
        <w:t>ntroduction</w:t>
      </w:r>
      <w:bookmarkEnd w:id="11"/>
      <w:bookmarkEnd w:id="12"/>
      <w:bookmarkEnd w:id="13"/>
    </w:p>
    <w:p w:rsidR="009535F4" w:rsidRDefault="009535F4" w:rsidP="009535F4">
      <w:pPr>
        <w:pStyle w:val="Heading2"/>
        <w:tabs>
          <w:tab w:val="num" w:pos="576"/>
        </w:tabs>
        <w:ind w:left="576"/>
        <w:rPr>
          <w:color w:val="000000"/>
        </w:rPr>
      </w:pPr>
      <w:bookmarkStart w:id="14" w:name="__RefHeading__12_1097030284"/>
      <w:bookmarkStart w:id="15" w:name="_Toc395106330"/>
      <w:bookmarkStart w:id="16" w:name="_Toc430418574"/>
      <w:bookmarkStart w:id="17" w:name="_Toc485982185"/>
      <w:bookmarkEnd w:id="14"/>
      <w:r>
        <w:rPr>
          <w:color w:val="000000"/>
        </w:rPr>
        <w:t>Purpose</w:t>
      </w:r>
      <w:bookmarkEnd w:id="15"/>
      <w:bookmarkEnd w:id="16"/>
      <w:bookmarkEnd w:id="17"/>
    </w:p>
    <w:p w:rsidR="00301754" w:rsidRDefault="009535F4" w:rsidP="009535F4">
      <w:pPr>
        <w:spacing w:line="360" w:lineRule="auto"/>
        <w:ind w:left="576"/>
        <w:jc w:val="both"/>
        <w:rPr>
          <w:rStyle w:val="apple-style-span"/>
          <w:rFonts w:eastAsia="Arial"/>
          <w:color w:val="000000"/>
          <w:szCs w:val="20"/>
        </w:rPr>
      </w:pPr>
      <w:r w:rsidRPr="00320F3F">
        <w:rPr>
          <w:rStyle w:val="apple-style-span"/>
          <w:rFonts w:eastAsia="Arial"/>
          <w:color w:val="000000"/>
          <w:szCs w:val="20"/>
        </w:rPr>
        <w:t xml:space="preserve">The purpose of this document is to provide a detailed </w:t>
      </w:r>
      <w:r w:rsidR="00A34A94">
        <w:rPr>
          <w:rStyle w:val="apple-style-span"/>
          <w:rFonts w:eastAsia="Arial"/>
          <w:color w:val="000000"/>
          <w:szCs w:val="20"/>
        </w:rPr>
        <w:t>overview</w:t>
      </w:r>
      <w:r>
        <w:rPr>
          <w:rStyle w:val="apple-style-span"/>
          <w:rFonts w:eastAsia="Arial"/>
          <w:color w:val="000000"/>
          <w:szCs w:val="20"/>
        </w:rPr>
        <w:t xml:space="preserve"> </w:t>
      </w:r>
      <w:r w:rsidR="00CB1E8E">
        <w:rPr>
          <w:rStyle w:val="apple-style-span"/>
          <w:rFonts w:eastAsia="Arial"/>
          <w:color w:val="000000"/>
          <w:szCs w:val="20"/>
        </w:rPr>
        <w:t xml:space="preserve">related to the </w:t>
      </w:r>
      <w:r w:rsidR="004E0F88">
        <w:rPr>
          <w:rStyle w:val="apple-style-span"/>
          <w:rFonts w:eastAsia="Arial"/>
          <w:color w:val="000000"/>
          <w:szCs w:val="20"/>
        </w:rPr>
        <w:t>“</w:t>
      </w:r>
      <w:r w:rsidR="00CB1E8E">
        <w:rPr>
          <w:rStyle w:val="apple-style-span"/>
          <w:rFonts w:eastAsia="Arial"/>
          <w:color w:val="000000"/>
          <w:szCs w:val="20"/>
        </w:rPr>
        <w:t>Internal Recruitment Management System</w:t>
      </w:r>
      <w:r w:rsidR="004E0F88">
        <w:rPr>
          <w:rStyle w:val="apple-style-span"/>
          <w:rFonts w:eastAsia="Arial"/>
          <w:color w:val="000000"/>
          <w:szCs w:val="20"/>
        </w:rPr>
        <w:t>”</w:t>
      </w:r>
      <w:r w:rsidR="00CB1E8E">
        <w:rPr>
          <w:rStyle w:val="apple-style-span"/>
          <w:rFonts w:eastAsia="Arial"/>
          <w:color w:val="000000"/>
          <w:szCs w:val="20"/>
        </w:rPr>
        <w:t xml:space="preserve">. </w:t>
      </w:r>
      <w:r w:rsidR="00301754">
        <w:rPr>
          <w:rStyle w:val="apple-style-span"/>
          <w:rFonts w:eastAsia="Arial"/>
          <w:color w:val="000000"/>
          <w:szCs w:val="20"/>
        </w:rPr>
        <w:t>This document describes the project’s target audiences and its user interfaces, hardware and software requirements.</w:t>
      </w:r>
    </w:p>
    <w:p w:rsidR="009535F4" w:rsidRPr="00320F3F" w:rsidRDefault="00B3246A" w:rsidP="009535F4">
      <w:pPr>
        <w:spacing w:line="360" w:lineRule="auto"/>
        <w:ind w:left="576"/>
        <w:jc w:val="both"/>
        <w:rPr>
          <w:rStyle w:val="apple-style-span"/>
          <w:rFonts w:eastAsia="Arial"/>
          <w:color w:val="000000"/>
          <w:szCs w:val="20"/>
        </w:rPr>
      </w:pPr>
      <w:r>
        <w:rPr>
          <w:rStyle w:val="apple-style-span"/>
          <w:rFonts w:eastAsia="Arial"/>
          <w:color w:val="000000"/>
          <w:szCs w:val="20"/>
        </w:rPr>
        <w:t>Also, it</w:t>
      </w:r>
      <w:r w:rsidR="00CB1E8E">
        <w:rPr>
          <w:rStyle w:val="apple-style-span"/>
          <w:rFonts w:eastAsia="Arial"/>
          <w:color w:val="000000"/>
          <w:szCs w:val="20"/>
        </w:rPr>
        <w:t xml:space="preserve"> will be </w:t>
      </w:r>
      <w:r w:rsidR="009535F4" w:rsidRPr="00320F3F">
        <w:rPr>
          <w:rStyle w:val="apple-style-span"/>
          <w:rFonts w:eastAsia="Arial"/>
          <w:color w:val="000000"/>
          <w:szCs w:val="20"/>
        </w:rPr>
        <w:t xml:space="preserve">used as </w:t>
      </w:r>
      <w:r w:rsidR="00CB1E8E">
        <w:rPr>
          <w:rStyle w:val="apple-style-span"/>
          <w:rFonts w:eastAsia="Arial"/>
          <w:color w:val="000000"/>
          <w:szCs w:val="20"/>
        </w:rPr>
        <w:t>a</w:t>
      </w:r>
      <w:r w:rsidR="009535F4" w:rsidRPr="00320F3F">
        <w:rPr>
          <w:rStyle w:val="apple-style-span"/>
          <w:rFonts w:eastAsia="Arial"/>
          <w:color w:val="000000"/>
          <w:szCs w:val="20"/>
        </w:rPr>
        <w:t xml:space="preserve"> baseline document for further design, </w:t>
      </w:r>
      <w:r w:rsidR="009535F4">
        <w:rPr>
          <w:rStyle w:val="apple-style-span"/>
          <w:rFonts w:eastAsia="Arial"/>
          <w:color w:val="000000"/>
          <w:szCs w:val="20"/>
        </w:rPr>
        <w:t xml:space="preserve">development, testing and </w:t>
      </w:r>
      <w:r w:rsidR="00631D78">
        <w:rPr>
          <w:rStyle w:val="apple-style-span"/>
          <w:rFonts w:eastAsia="Arial"/>
          <w:color w:val="000000"/>
          <w:szCs w:val="20"/>
        </w:rPr>
        <w:t>release of the project</w:t>
      </w:r>
      <w:r w:rsidR="00024419">
        <w:rPr>
          <w:rStyle w:val="apple-style-span"/>
          <w:rFonts w:eastAsia="Arial"/>
          <w:color w:val="000000"/>
          <w:szCs w:val="20"/>
        </w:rPr>
        <w:t>.</w:t>
      </w:r>
    </w:p>
    <w:p w:rsidR="009535F4" w:rsidRDefault="009535F4" w:rsidP="009535F4">
      <w:pPr>
        <w:pStyle w:val="Heading2"/>
        <w:tabs>
          <w:tab w:val="num" w:pos="576"/>
        </w:tabs>
        <w:ind w:left="576"/>
        <w:rPr>
          <w:rFonts w:eastAsia="Arial"/>
          <w:color w:val="000000"/>
        </w:rPr>
      </w:pPr>
      <w:bookmarkStart w:id="18" w:name="__RefHeading__14_1097030284"/>
      <w:bookmarkStart w:id="19" w:name="_Toc395106331"/>
      <w:bookmarkStart w:id="20" w:name="_Toc430418575"/>
      <w:bookmarkStart w:id="21" w:name="_Toc485982186"/>
      <w:bookmarkEnd w:id="18"/>
      <w:r>
        <w:rPr>
          <w:color w:val="000000"/>
        </w:rPr>
        <w:t>Scope</w:t>
      </w:r>
      <w:bookmarkEnd w:id="19"/>
      <w:bookmarkEnd w:id="20"/>
      <w:bookmarkEnd w:id="21"/>
      <w:r>
        <w:rPr>
          <w:rFonts w:eastAsia="Arial"/>
          <w:color w:val="000000"/>
        </w:rPr>
        <w:t xml:space="preserve"> </w:t>
      </w:r>
    </w:p>
    <w:p w:rsidR="00B3246A" w:rsidRPr="00B3246A" w:rsidRDefault="00B3246A" w:rsidP="00B3246A">
      <w:pPr>
        <w:ind w:left="576"/>
      </w:pPr>
      <w:r>
        <w:t>This URS is aimed at specifying the requirements of the application to be developed including relevant benefits and applications.</w:t>
      </w:r>
    </w:p>
    <w:p w:rsidR="009535F4" w:rsidRDefault="009535F4" w:rsidP="009535F4">
      <w:pPr>
        <w:pStyle w:val="Heading2"/>
        <w:tabs>
          <w:tab w:val="num" w:pos="576"/>
        </w:tabs>
        <w:ind w:left="576"/>
        <w:rPr>
          <w:rFonts w:eastAsia="Arial"/>
          <w:color w:val="000000"/>
        </w:rPr>
      </w:pPr>
      <w:bookmarkStart w:id="22" w:name="_Toc485982187"/>
      <w:bookmarkStart w:id="23" w:name="_Toc395106332"/>
      <w:bookmarkStart w:id="24" w:name="_Toc430418576"/>
      <w:r>
        <w:rPr>
          <w:color w:val="000000"/>
        </w:rPr>
        <w:t xml:space="preserve">Target </w:t>
      </w:r>
      <w:r w:rsidRPr="00024FD1">
        <w:rPr>
          <w:color w:val="000000"/>
        </w:rPr>
        <w:t>Audience</w:t>
      </w:r>
      <w:bookmarkEnd w:id="22"/>
      <w:r w:rsidRPr="00024FD1">
        <w:rPr>
          <w:color w:val="000000"/>
        </w:rPr>
        <w:t xml:space="preserve"> </w:t>
      </w:r>
      <w:bookmarkEnd w:id="23"/>
      <w:bookmarkEnd w:id="24"/>
    </w:p>
    <w:p w:rsidR="009535F4" w:rsidRPr="007F66D5" w:rsidRDefault="009535F4" w:rsidP="009535F4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target audience for this </w:t>
      </w:r>
      <w:r>
        <w:rPr>
          <w:rStyle w:val="apple-style-span"/>
          <w:color w:val="000000"/>
          <w:szCs w:val="20"/>
        </w:rPr>
        <w:t>use case document</w:t>
      </w:r>
      <w:r w:rsidRPr="007F66D5">
        <w:rPr>
          <w:rStyle w:val="apple-style-span"/>
          <w:color w:val="000000"/>
          <w:szCs w:val="20"/>
        </w:rPr>
        <w:t xml:space="preserve"> includes </w:t>
      </w:r>
      <w:r w:rsidR="00273850">
        <w:rPr>
          <w:rStyle w:val="apple-style-span"/>
          <w:color w:val="000000"/>
          <w:szCs w:val="20"/>
        </w:rPr>
        <w:t>project manager, project team members,</w:t>
      </w:r>
      <w:r w:rsidRPr="007F66D5">
        <w:rPr>
          <w:rStyle w:val="apple-style-span"/>
          <w:color w:val="000000"/>
          <w:szCs w:val="20"/>
        </w:rPr>
        <w:t xml:space="preserve"> </w:t>
      </w:r>
      <w:r w:rsidR="008456B7">
        <w:rPr>
          <w:rStyle w:val="apple-style-span"/>
          <w:color w:val="000000"/>
          <w:szCs w:val="20"/>
        </w:rPr>
        <w:t>job-seekers and job-applicants and the HR team which would post new jobs as and when applicable.</w:t>
      </w:r>
    </w:p>
    <w:p w:rsidR="009535F4" w:rsidRDefault="009535F4" w:rsidP="009535F4">
      <w:pPr>
        <w:pStyle w:val="Heading2"/>
        <w:tabs>
          <w:tab w:val="num" w:pos="576"/>
        </w:tabs>
        <w:ind w:left="576"/>
        <w:rPr>
          <w:color w:val="000000"/>
        </w:rPr>
      </w:pPr>
      <w:bookmarkStart w:id="25" w:name="_Toc485982188"/>
      <w:r>
        <w:rPr>
          <w:color w:val="000000"/>
        </w:rPr>
        <w:t>Document Management</w:t>
      </w:r>
      <w:bookmarkEnd w:id="25"/>
    </w:p>
    <w:p w:rsidR="009535F4" w:rsidRPr="007F66D5" w:rsidRDefault="009535F4" w:rsidP="009535F4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requirements in this </w:t>
      </w:r>
      <w:r>
        <w:rPr>
          <w:rStyle w:val="apple-style-span"/>
          <w:color w:val="000000"/>
          <w:szCs w:val="20"/>
        </w:rPr>
        <w:t>Use Case</w:t>
      </w:r>
      <w:r w:rsidRPr="007F66D5">
        <w:rPr>
          <w:rStyle w:val="apple-style-span"/>
          <w:color w:val="000000"/>
          <w:szCs w:val="20"/>
        </w:rPr>
        <w:t xml:space="preserve"> Document shall be traced to the appropriate deliverables in the development and testing phases to ensure that all requirements are properly implemented and tested</w:t>
      </w:r>
    </w:p>
    <w:p w:rsidR="009535F4" w:rsidRDefault="009535F4" w:rsidP="009535F4">
      <w:pPr>
        <w:pStyle w:val="Heading2"/>
        <w:tabs>
          <w:tab w:val="num" w:pos="576"/>
        </w:tabs>
        <w:ind w:left="576"/>
        <w:rPr>
          <w:color w:val="000000"/>
        </w:rPr>
      </w:pPr>
      <w:bookmarkStart w:id="26" w:name="_Toc485982189"/>
      <w:r w:rsidRPr="007F66D5">
        <w:rPr>
          <w:color w:val="000000"/>
        </w:rPr>
        <w:t>Reference Document</w:t>
      </w:r>
      <w:bookmarkEnd w:id="26"/>
    </w:p>
    <w:p w:rsidR="009535F4" w:rsidRPr="007F66D5" w:rsidRDefault="009535F4" w:rsidP="009535F4">
      <w:pPr>
        <w:pStyle w:val="Heading1"/>
        <w:spacing w:line="360" w:lineRule="auto"/>
      </w:pPr>
      <w:bookmarkStart w:id="27" w:name="_Toc485982190"/>
      <w:r>
        <w:lastRenderedPageBreak/>
        <w:t>Overview</w:t>
      </w:r>
      <w:bookmarkEnd w:id="27"/>
    </w:p>
    <w:p w:rsidR="00B910FC" w:rsidRDefault="00B910FC" w:rsidP="009E3EC5">
      <w:pPr>
        <w:spacing w:line="360" w:lineRule="auto"/>
        <w:ind w:left="432"/>
        <w:jc w:val="both"/>
        <w:rPr>
          <w:rFonts w:eastAsia="Arial"/>
          <w:color w:val="000000"/>
          <w:szCs w:val="20"/>
        </w:rPr>
      </w:pPr>
      <w:r>
        <w:rPr>
          <w:rFonts w:eastAsia="Arial"/>
          <w:color w:val="000000"/>
          <w:szCs w:val="20"/>
        </w:rPr>
        <w:t xml:space="preserve">Internal Recruitment Management System (IRMS) will be used to display the jobs for which positions are available in the company, add new positions and allow the job-applicants to </w:t>
      </w:r>
      <w:r w:rsidR="00E2579A">
        <w:rPr>
          <w:rFonts w:eastAsia="Arial"/>
          <w:color w:val="000000"/>
          <w:szCs w:val="20"/>
        </w:rPr>
        <w:t>apply for a job.</w:t>
      </w:r>
    </w:p>
    <w:p w:rsidR="009535F4" w:rsidRDefault="009535F4" w:rsidP="009535F4">
      <w:pPr>
        <w:pStyle w:val="Heading2"/>
        <w:tabs>
          <w:tab w:val="num" w:pos="576"/>
        </w:tabs>
        <w:ind w:left="576"/>
        <w:rPr>
          <w:color w:val="000000"/>
        </w:rPr>
      </w:pPr>
      <w:bookmarkStart w:id="28" w:name="_Toc485982191"/>
      <w:r>
        <w:rPr>
          <w:color w:val="000000"/>
        </w:rPr>
        <w:t>Assumption</w:t>
      </w:r>
      <w:bookmarkEnd w:id="28"/>
    </w:p>
    <w:p w:rsidR="009535F4" w:rsidRDefault="00F94288" w:rsidP="008571B5">
      <w:pPr>
        <w:pStyle w:val="ListParagraph"/>
        <w:numPr>
          <w:ilvl w:val="0"/>
          <w:numId w:val="14"/>
        </w:numPr>
        <w:spacing w:line="360" w:lineRule="auto"/>
        <w:ind w:left="993" w:hanging="426"/>
      </w:pPr>
      <w:r>
        <w:t>A web interface is required for the application.</w:t>
      </w:r>
    </w:p>
    <w:p w:rsidR="000E0EFA" w:rsidRDefault="004D603E" w:rsidP="008571B5">
      <w:pPr>
        <w:pStyle w:val="ListParagraph"/>
        <w:numPr>
          <w:ilvl w:val="0"/>
          <w:numId w:val="14"/>
        </w:numPr>
        <w:spacing w:line="360" w:lineRule="auto"/>
        <w:ind w:left="993" w:hanging="426"/>
      </w:pPr>
      <w:r>
        <w:t xml:space="preserve">Single user application, i.e. the same user can </w:t>
      </w:r>
      <w:r w:rsidR="00E90168">
        <w:t>post the jobs and view the jobs as well.</w:t>
      </w:r>
    </w:p>
    <w:p w:rsidR="009535F4" w:rsidRPr="00CA7B06" w:rsidRDefault="009535F4" w:rsidP="00CA7B06">
      <w:pPr>
        <w:pStyle w:val="Heading2"/>
        <w:tabs>
          <w:tab w:val="num" w:pos="576"/>
        </w:tabs>
        <w:ind w:left="576"/>
        <w:rPr>
          <w:color w:val="000000"/>
        </w:rPr>
      </w:pPr>
      <w:bookmarkStart w:id="29" w:name="_Toc363205525"/>
      <w:bookmarkStart w:id="30" w:name="_Toc418774598"/>
      <w:bookmarkStart w:id="31" w:name="_Toc485982192"/>
      <w:r w:rsidRPr="003A7763">
        <w:rPr>
          <w:color w:val="000000"/>
        </w:rPr>
        <w:t>Constraints</w:t>
      </w:r>
      <w:bookmarkEnd w:id="29"/>
      <w:bookmarkEnd w:id="30"/>
      <w:bookmarkEnd w:id="31"/>
    </w:p>
    <w:p w:rsidR="003C7204" w:rsidRDefault="003C7204" w:rsidP="008571B5">
      <w:pPr>
        <w:pStyle w:val="ListParagraph"/>
        <w:numPr>
          <w:ilvl w:val="0"/>
          <w:numId w:val="14"/>
        </w:numPr>
        <w:spacing w:line="360" w:lineRule="auto"/>
        <w:ind w:left="993" w:hanging="426"/>
      </w:pPr>
      <w:r>
        <w:t>Application will</w:t>
      </w:r>
      <w:r w:rsidR="00146B8F">
        <w:t xml:space="preserve"> support </w:t>
      </w:r>
      <w:r w:rsidR="00CA7B06">
        <w:t>Google Chrome and Mozilla Firefox browsers. Bootstrap compon</w:t>
      </w:r>
      <w:r w:rsidR="001C7848">
        <w:t>ents may not be supported in Internet Explorer.</w:t>
      </w:r>
    </w:p>
    <w:p w:rsidR="009535F4" w:rsidRDefault="009535F4" w:rsidP="009535F4">
      <w:pPr>
        <w:pStyle w:val="Heading2"/>
        <w:tabs>
          <w:tab w:val="num" w:pos="576"/>
        </w:tabs>
        <w:ind w:left="576"/>
        <w:rPr>
          <w:color w:val="000000"/>
        </w:rPr>
      </w:pPr>
      <w:bookmarkStart w:id="32" w:name="_Toc485982193"/>
      <w:r>
        <w:rPr>
          <w:color w:val="000000"/>
        </w:rPr>
        <w:t>Risk</w:t>
      </w:r>
      <w:bookmarkEnd w:id="32"/>
    </w:p>
    <w:p w:rsidR="00642378" w:rsidRDefault="0080631F" w:rsidP="00E264B9">
      <w:pPr>
        <w:pStyle w:val="ListParagraph"/>
        <w:numPr>
          <w:ilvl w:val="0"/>
          <w:numId w:val="14"/>
        </w:numPr>
        <w:spacing w:line="360" w:lineRule="auto"/>
        <w:ind w:left="993" w:hanging="426"/>
      </w:pPr>
      <w:r>
        <w:t>In case the number of users applying for the same job is high, the website may not function properly.</w:t>
      </w:r>
    </w:p>
    <w:p w:rsidR="00520398" w:rsidRDefault="009535F4" w:rsidP="00520398">
      <w:pPr>
        <w:pStyle w:val="Heading2"/>
        <w:tabs>
          <w:tab w:val="num" w:pos="576"/>
        </w:tabs>
        <w:ind w:left="576"/>
        <w:rPr>
          <w:color w:val="000000"/>
        </w:rPr>
      </w:pPr>
      <w:bookmarkStart w:id="33" w:name="_Toc485982194"/>
      <w:r w:rsidRPr="0049125C">
        <w:rPr>
          <w:color w:val="000000"/>
        </w:rPr>
        <w:t>Technologi</w:t>
      </w:r>
      <w:r w:rsidR="00520398">
        <w:rPr>
          <w:color w:val="000000"/>
        </w:rPr>
        <w:t>es</w:t>
      </w:r>
      <w:bookmarkEnd w:id="33"/>
    </w:p>
    <w:p w:rsidR="009535F4" w:rsidRPr="00952F32" w:rsidRDefault="009535F4" w:rsidP="00CE22B5">
      <w:pPr>
        <w:pStyle w:val="Heading2"/>
        <w:numPr>
          <w:ilvl w:val="0"/>
          <w:numId w:val="39"/>
        </w:numPr>
        <w:rPr>
          <w:b/>
          <w:color w:val="000000"/>
          <w:sz w:val="20"/>
          <w:szCs w:val="20"/>
        </w:rPr>
      </w:pPr>
      <w:bookmarkStart w:id="34" w:name="_Toc485982195"/>
      <w:r w:rsidRPr="00952F32">
        <w:rPr>
          <w:b/>
          <w:sz w:val="20"/>
          <w:szCs w:val="20"/>
          <w:lang w:eastAsia="en-US"/>
        </w:rPr>
        <w:t>Application</w:t>
      </w:r>
      <w:bookmarkEnd w:id="34"/>
    </w:p>
    <w:p w:rsidR="009535F4" w:rsidRPr="005E05B7" w:rsidRDefault="009535F4" w:rsidP="003C7204">
      <w:pPr>
        <w:autoSpaceDE w:val="0"/>
        <w:autoSpaceDN w:val="0"/>
        <w:adjustRightInd w:val="0"/>
        <w:spacing w:line="360" w:lineRule="auto"/>
        <w:ind w:left="1440"/>
        <w:rPr>
          <w:b/>
          <w:szCs w:val="20"/>
          <w:lang w:eastAsia="en-US"/>
        </w:rPr>
      </w:pPr>
      <w:r w:rsidRPr="005E05B7">
        <w:rPr>
          <w:b/>
          <w:szCs w:val="20"/>
          <w:lang w:eastAsia="en-US"/>
        </w:rPr>
        <w:t>Languages &amp; Tool</w:t>
      </w:r>
      <w:r w:rsidRPr="005E05B7">
        <w:rPr>
          <w:szCs w:val="20"/>
          <w:lang w:eastAsia="en-US"/>
        </w:rPr>
        <w:t xml:space="preserve">: </w:t>
      </w:r>
      <w:r w:rsidR="008C2D6B">
        <w:rPr>
          <w:szCs w:val="20"/>
          <w:lang w:eastAsia="en-US"/>
        </w:rPr>
        <w:t>Spring</w:t>
      </w:r>
      <w:r w:rsidR="00D950E1">
        <w:rPr>
          <w:szCs w:val="20"/>
          <w:lang w:eastAsia="en-US"/>
        </w:rPr>
        <w:t>, Java, HTML, Bootstrap</w:t>
      </w:r>
    </w:p>
    <w:p w:rsidR="003C7204" w:rsidRPr="005E05B7" w:rsidRDefault="008C2D6B" w:rsidP="003C7204">
      <w:pPr>
        <w:autoSpaceDE w:val="0"/>
        <w:autoSpaceDN w:val="0"/>
        <w:adjustRightInd w:val="0"/>
        <w:spacing w:line="360" w:lineRule="auto"/>
        <w:ind w:left="1440"/>
        <w:rPr>
          <w:szCs w:val="20"/>
          <w:lang w:eastAsia="en-US"/>
        </w:rPr>
      </w:pPr>
      <w:r>
        <w:rPr>
          <w:b/>
          <w:szCs w:val="20"/>
          <w:lang w:eastAsia="en-US"/>
        </w:rPr>
        <w:t xml:space="preserve">Operating Systems / Platforms: </w:t>
      </w:r>
      <w:r w:rsidRPr="00FE5494">
        <w:rPr>
          <w:szCs w:val="20"/>
          <w:lang w:eastAsia="en-US"/>
        </w:rPr>
        <w:t>Platform independent</w:t>
      </w:r>
      <w:r w:rsidR="001B7CB6" w:rsidRPr="005E05B7">
        <w:rPr>
          <w:szCs w:val="20"/>
          <w:lang w:eastAsia="en-US"/>
        </w:rPr>
        <w:t xml:space="preserve"> </w:t>
      </w:r>
    </w:p>
    <w:p w:rsidR="009535F4" w:rsidRPr="005E05B7" w:rsidRDefault="009535F4" w:rsidP="003C7204">
      <w:pPr>
        <w:autoSpaceDE w:val="0"/>
        <w:autoSpaceDN w:val="0"/>
        <w:adjustRightInd w:val="0"/>
        <w:spacing w:line="360" w:lineRule="auto"/>
        <w:ind w:left="1440"/>
        <w:rPr>
          <w:szCs w:val="20"/>
          <w:lang w:eastAsia="en-US"/>
        </w:rPr>
      </w:pPr>
      <w:r w:rsidRPr="005E05B7">
        <w:rPr>
          <w:b/>
          <w:szCs w:val="20"/>
          <w:lang w:eastAsia="en-US"/>
        </w:rPr>
        <w:t>Databases:</w:t>
      </w:r>
      <w:r w:rsidRPr="005E05B7">
        <w:rPr>
          <w:szCs w:val="20"/>
          <w:lang w:eastAsia="en-US"/>
        </w:rPr>
        <w:t xml:space="preserve"> </w:t>
      </w:r>
      <w:r w:rsidR="001F47FE">
        <w:rPr>
          <w:szCs w:val="20"/>
          <w:lang w:eastAsia="en-US"/>
        </w:rPr>
        <w:t>Postgre SQL</w:t>
      </w:r>
    </w:p>
    <w:p w:rsidR="009535F4" w:rsidRDefault="009535F4" w:rsidP="009535F4">
      <w:pPr>
        <w:pStyle w:val="Heading2"/>
        <w:tabs>
          <w:tab w:val="num" w:pos="576"/>
        </w:tabs>
        <w:ind w:left="576"/>
        <w:rPr>
          <w:color w:val="000000"/>
        </w:rPr>
      </w:pPr>
      <w:bookmarkStart w:id="35" w:name="_Toc485982196"/>
      <w:bookmarkStart w:id="36" w:name="_Toc209411886"/>
      <w:bookmarkStart w:id="37" w:name="_Toc345512429"/>
      <w:r w:rsidRPr="0049125C">
        <w:rPr>
          <w:color w:val="000000"/>
        </w:rPr>
        <w:t>Scope</w:t>
      </w:r>
      <w:bookmarkEnd w:id="35"/>
    </w:p>
    <w:p w:rsidR="00F61F28" w:rsidRDefault="00DC3F2C" w:rsidP="00CE22B5">
      <w:pPr>
        <w:pStyle w:val="ListParagraph"/>
        <w:numPr>
          <w:ilvl w:val="0"/>
          <w:numId w:val="39"/>
        </w:numPr>
        <w:spacing w:line="360" w:lineRule="auto"/>
        <w:jc w:val="both"/>
        <w:rPr>
          <w:rFonts w:eastAsia="Arial"/>
          <w:color w:val="000000"/>
          <w:szCs w:val="20"/>
        </w:rPr>
      </w:pPr>
      <w:r>
        <w:rPr>
          <w:rFonts w:eastAsia="Arial"/>
          <w:color w:val="000000"/>
          <w:szCs w:val="20"/>
        </w:rPr>
        <w:t>Disp</w:t>
      </w:r>
      <w:r w:rsidR="00AB3BFD">
        <w:rPr>
          <w:rFonts w:eastAsia="Arial"/>
          <w:color w:val="000000"/>
          <w:szCs w:val="20"/>
        </w:rPr>
        <w:t xml:space="preserve">lay list of jobs </w:t>
      </w:r>
      <w:r>
        <w:rPr>
          <w:rFonts w:eastAsia="Arial"/>
          <w:color w:val="000000"/>
          <w:szCs w:val="20"/>
        </w:rPr>
        <w:t>in which positions are available.</w:t>
      </w:r>
    </w:p>
    <w:p w:rsidR="00A80564" w:rsidRDefault="00FE6905" w:rsidP="00CE22B5">
      <w:pPr>
        <w:pStyle w:val="ListParagraph"/>
        <w:numPr>
          <w:ilvl w:val="0"/>
          <w:numId w:val="39"/>
        </w:numPr>
        <w:spacing w:line="360" w:lineRule="auto"/>
        <w:jc w:val="both"/>
        <w:rPr>
          <w:rFonts w:eastAsia="Arial"/>
          <w:color w:val="000000"/>
          <w:szCs w:val="20"/>
        </w:rPr>
      </w:pPr>
      <w:r>
        <w:rPr>
          <w:rFonts w:eastAsia="Arial"/>
          <w:color w:val="000000"/>
          <w:szCs w:val="20"/>
        </w:rPr>
        <w:t>Apply for a position.</w:t>
      </w:r>
    </w:p>
    <w:p w:rsidR="00A80564" w:rsidRPr="00952F32" w:rsidRDefault="00A80564" w:rsidP="00CE22B5">
      <w:pPr>
        <w:pStyle w:val="ListParagraph"/>
        <w:numPr>
          <w:ilvl w:val="0"/>
          <w:numId w:val="39"/>
        </w:numPr>
        <w:spacing w:line="360" w:lineRule="auto"/>
        <w:jc w:val="both"/>
        <w:rPr>
          <w:rFonts w:eastAsia="Arial"/>
          <w:color w:val="000000"/>
          <w:szCs w:val="20"/>
        </w:rPr>
      </w:pPr>
      <w:r>
        <w:rPr>
          <w:rFonts w:eastAsia="Arial"/>
          <w:color w:val="000000"/>
          <w:szCs w:val="20"/>
        </w:rPr>
        <w:t>Add a new job.</w:t>
      </w:r>
    </w:p>
    <w:p w:rsidR="00AC26FB" w:rsidRDefault="00A80564" w:rsidP="00AB3BFD">
      <w:pPr>
        <w:pStyle w:val="Heading2"/>
        <w:numPr>
          <w:ilvl w:val="0"/>
          <w:numId w:val="0"/>
        </w:numPr>
        <w:tabs>
          <w:tab w:val="num" w:pos="1116"/>
        </w:tabs>
        <w:rPr>
          <w:color w:val="000000"/>
        </w:rPr>
      </w:pPr>
      <w:bookmarkStart w:id="38" w:name="_Toc485982197"/>
      <w:r>
        <w:rPr>
          <w:color w:val="000000"/>
        </w:rPr>
        <w:t xml:space="preserve">2.6 </w:t>
      </w:r>
      <w:r w:rsidR="00AC26FB">
        <w:rPr>
          <w:color w:val="000000"/>
        </w:rPr>
        <w:t xml:space="preserve">Out of </w:t>
      </w:r>
      <w:r w:rsidR="00AC26FB" w:rsidRPr="0049125C">
        <w:rPr>
          <w:color w:val="000000"/>
        </w:rPr>
        <w:t>Scope</w:t>
      </w:r>
      <w:bookmarkEnd w:id="38"/>
    </w:p>
    <w:p w:rsidR="00AC26FB" w:rsidRDefault="00AC26FB" w:rsidP="00CE22B5">
      <w:pPr>
        <w:pStyle w:val="ListParagraph"/>
        <w:numPr>
          <w:ilvl w:val="0"/>
          <w:numId w:val="40"/>
        </w:numPr>
      </w:pPr>
      <w:r>
        <w:t>Any failure in the server applications and server itself will be out of the scope of this application.</w:t>
      </w:r>
    </w:p>
    <w:p w:rsidR="009535F4" w:rsidRPr="00CC2E41" w:rsidRDefault="009535F4" w:rsidP="009535F4">
      <w:pPr>
        <w:pStyle w:val="ListParagraph"/>
        <w:spacing w:line="360" w:lineRule="auto"/>
        <w:ind w:left="1656"/>
        <w:jc w:val="both"/>
        <w:rPr>
          <w:color w:val="000000"/>
          <w:sz w:val="2"/>
          <w:szCs w:val="20"/>
        </w:rPr>
      </w:pPr>
    </w:p>
    <w:p w:rsidR="009535F4" w:rsidRPr="00AB3BFD" w:rsidRDefault="009535F4" w:rsidP="00AB3BFD">
      <w:pPr>
        <w:pStyle w:val="Heading2"/>
        <w:numPr>
          <w:ilvl w:val="1"/>
          <w:numId w:val="42"/>
        </w:numPr>
        <w:tabs>
          <w:tab w:val="num" w:pos="1116"/>
        </w:tabs>
        <w:rPr>
          <w:color w:val="000000"/>
        </w:rPr>
      </w:pPr>
      <w:bookmarkStart w:id="39" w:name="_Toc485982198"/>
      <w:r w:rsidRPr="00AB3BFD">
        <w:rPr>
          <w:color w:val="000000"/>
        </w:rPr>
        <w:lastRenderedPageBreak/>
        <w:t>Exclusions</w:t>
      </w:r>
      <w:bookmarkEnd w:id="36"/>
      <w:bookmarkEnd w:id="37"/>
      <w:bookmarkEnd w:id="39"/>
    </w:p>
    <w:p w:rsidR="009535F4" w:rsidRPr="00952F32" w:rsidRDefault="009535F4" w:rsidP="00CE22B5">
      <w:pPr>
        <w:pStyle w:val="ListParagraph"/>
        <w:numPr>
          <w:ilvl w:val="0"/>
          <w:numId w:val="40"/>
        </w:numPr>
        <w:spacing w:line="360" w:lineRule="auto"/>
        <w:jc w:val="both"/>
        <w:rPr>
          <w:color w:val="000000"/>
          <w:szCs w:val="20"/>
        </w:rPr>
      </w:pPr>
      <w:r w:rsidRPr="00952F32">
        <w:rPr>
          <w:rStyle w:val="apple-style-span"/>
          <w:color w:val="000000"/>
          <w:szCs w:val="20"/>
        </w:rPr>
        <w:t xml:space="preserve">The execution of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would be as stated in the above sections. Any other aspect or deviation introduced during the course of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will be considered as Out of Scope or Change request; and would call for impact analysis in terms of added timeframe and additional charges. </w:t>
      </w:r>
    </w:p>
    <w:p w:rsidR="003404B5" w:rsidRDefault="008A0B39" w:rsidP="009535F4">
      <w:pPr>
        <w:pStyle w:val="Heading1"/>
        <w:spacing w:line="360" w:lineRule="auto"/>
        <w:jc w:val="both"/>
        <w:rPr>
          <w:color w:val="000000"/>
        </w:rPr>
      </w:pPr>
      <w:bookmarkStart w:id="40" w:name="_Toc485982199"/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E40D33F" wp14:editId="77F511F1">
                <wp:simplePos x="0" y="0"/>
                <wp:positionH relativeFrom="column">
                  <wp:posOffset>172085</wp:posOffset>
                </wp:positionH>
                <wp:positionV relativeFrom="paragraph">
                  <wp:posOffset>2179320</wp:posOffset>
                </wp:positionV>
                <wp:extent cx="1066800" cy="542925"/>
                <wp:effectExtent l="0" t="0" r="0" b="9525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564" w:rsidRDefault="005758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Job-applicant/</w:t>
                            </w:r>
                          </w:p>
                          <w:p w:rsidR="0057584B" w:rsidRPr="008A0B39" w:rsidRDefault="005758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  HR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0D33F" id="_x0000_t202" coordsize="21600,21600" o:spt="202" path="m,l,21600r21600,l21600,xe">
                <v:stroke joinstyle="miter"/>
                <v:path gradientshapeok="t" o:connecttype="rect"/>
              </v:shapetype>
              <v:shape id="Text Box 231" o:spid="_x0000_s1026" type="#_x0000_t202" style="position:absolute;left:0;text-align:left;margin-left:13.55pt;margin-top:171.6pt;width:84pt;height:42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" fillcolor="white [3201]" stroked="f" strokeweight=".5pt">
                <v:textbox>
                  <w:txbxContent>
                    <w:p w:rsidR="00A80564" w:rsidRDefault="0057584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Job-applicant/</w:t>
                      </w:r>
                    </w:p>
                    <w:p w:rsidR="0057584B" w:rsidRPr="008A0B39" w:rsidRDefault="0057584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  HR</w:t>
                      </w:r>
                    </w:p>
                  </w:txbxContent>
                </v:textbox>
              </v:shape>
            </w:pict>
          </mc:Fallback>
        </mc:AlternateContent>
      </w:r>
      <w:r w:rsidRPr="009E039F">
        <w:rPr>
          <w:noProof/>
          <w:kern w:val="0"/>
          <w:sz w:val="20"/>
          <w:szCs w:val="24"/>
          <w:lang w:val="en-US" w:eastAsia="en-US"/>
        </w:rPr>
        <w:drawing>
          <wp:anchor distT="0" distB="0" distL="114300" distR="114300" simplePos="0" relativeHeight="251637248" behindDoc="0" locked="0" layoutInCell="1" allowOverlap="1" wp14:anchorId="535C4F7E" wp14:editId="17626639">
            <wp:simplePos x="0" y="0"/>
            <wp:positionH relativeFrom="column">
              <wp:posOffset>285632</wp:posOffset>
            </wp:positionH>
            <wp:positionV relativeFrom="paragraph">
              <wp:posOffset>1203768</wp:posOffset>
            </wp:positionV>
            <wp:extent cx="752475" cy="904875"/>
            <wp:effectExtent l="0" t="0" r="9525" b="9525"/>
            <wp:wrapSquare wrapText="bothSides"/>
            <wp:docPr id="239" name="Picture 239" descr="C:\Users\ve00AO358\Desktop\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00AO358\Desktop\employe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3" t="11111" r="18033" b="13492"/>
                    <a:stretch/>
                  </pic:blipFill>
                  <pic:spPr bwMode="auto">
                    <a:xfrm>
                      <a:off x="0" y="0"/>
                      <a:ext cx="7524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787F5F5" wp14:editId="45F38E8C">
                <wp:simplePos x="0" y="0"/>
                <wp:positionH relativeFrom="margin">
                  <wp:posOffset>2115879</wp:posOffset>
                </wp:positionH>
                <wp:positionV relativeFrom="paragraph">
                  <wp:posOffset>2668403</wp:posOffset>
                </wp:positionV>
                <wp:extent cx="1774190" cy="361950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564" w:rsidRPr="00DC4E64" w:rsidRDefault="0057584B" w:rsidP="008A0B3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Web Application - IRMS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7F5F5" id="Text Box 234" o:spid="_x0000_s1027" type="#_x0000_t202" style="position:absolute;left:0;text-align:left;margin-left:166.6pt;margin-top:210.1pt;width:139.7pt;height:28.5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" filled="f" stroked="f" strokeweight=".5pt">
                <v:textbox>
                  <w:txbxContent>
                    <w:p w:rsidR="00A80564" w:rsidRPr="00DC4E64" w:rsidRDefault="0057584B" w:rsidP="008A0B3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Web Application - IRMS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4588BB1" wp14:editId="13F3CFDC">
                <wp:simplePos x="0" y="0"/>
                <wp:positionH relativeFrom="column">
                  <wp:posOffset>1084315</wp:posOffset>
                </wp:positionH>
                <wp:positionV relativeFrom="paragraph">
                  <wp:posOffset>1550995</wp:posOffset>
                </wp:positionV>
                <wp:extent cx="640080" cy="9525"/>
                <wp:effectExtent l="0" t="95250" r="0" b="10477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9525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4117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6" o:spid="_x0000_s1026" type="#_x0000_t32" style="position:absolute;margin-left:85.4pt;margin-top:122.15pt;width:50.4pt;height:.75pt;flip:y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" strokecolor="#4579b8 [3044]" strokeweight="3pt">
                <v:stroke startarrow="block" endarrow="block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79D423" wp14:editId="5BCBF271">
                <wp:simplePos x="0" y="0"/>
                <wp:positionH relativeFrom="column">
                  <wp:posOffset>4169676</wp:posOffset>
                </wp:positionH>
                <wp:positionV relativeFrom="paragraph">
                  <wp:posOffset>1677670</wp:posOffset>
                </wp:positionV>
                <wp:extent cx="640080" cy="9525"/>
                <wp:effectExtent l="0" t="95250" r="0" b="104775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" cy="9525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F982" id="Straight Arrow Connector 229" o:spid="_x0000_s1026" type="#_x0000_t32" style="position:absolute;margin-left:328.3pt;margin-top:132.1pt;width:50.4pt;height: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" strokecolor="#4579b8 [3044]" strokeweight="3pt">
                <v:stroke startarrow="block" endarrow="block"/>
              </v:shape>
            </w:pict>
          </mc:Fallback>
        </mc:AlternateContent>
      </w:r>
      <w:r w:rsidRPr="00C340BD">
        <w:rPr>
          <w:rFonts w:ascii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en-US"/>
        </w:rPr>
        <w:drawing>
          <wp:anchor distT="0" distB="0" distL="114300" distR="114300" simplePos="0" relativeHeight="251657728" behindDoc="0" locked="0" layoutInCell="1" allowOverlap="1" wp14:anchorId="3A20CDF1" wp14:editId="178957D1">
            <wp:simplePos x="0" y="0"/>
            <wp:positionH relativeFrom="column">
              <wp:posOffset>4900399</wp:posOffset>
            </wp:positionH>
            <wp:positionV relativeFrom="paragraph">
              <wp:posOffset>1028538</wp:posOffset>
            </wp:positionV>
            <wp:extent cx="885825" cy="1238250"/>
            <wp:effectExtent l="0" t="0" r="9525" b="0"/>
            <wp:wrapSquare wrapText="bothSides"/>
            <wp:docPr id="11" name="Picture 16" descr="aTexkaAT4.png (652×8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6" descr="aTexkaAT4.png (652×800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2382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AFAA86C" wp14:editId="4D1BF340">
                <wp:simplePos x="0" y="0"/>
                <wp:positionH relativeFrom="column">
                  <wp:posOffset>1816809</wp:posOffset>
                </wp:positionH>
                <wp:positionV relativeFrom="paragraph">
                  <wp:posOffset>542541</wp:posOffset>
                </wp:positionV>
                <wp:extent cx="2264735" cy="2604977"/>
                <wp:effectExtent l="0" t="0" r="21590" b="24130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35" cy="2604977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08F70" id="Rectangle 230" o:spid="_x0000_s1026" style="position:absolute;margin-left:143.05pt;margin-top:42.7pt;width:178.35pt;height:205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" filled="f" strokecolor="#243f60 [1604]" strokeweight="2pt">
                <v:stroke dashstyle="dash"/>
              </v:rect>
            </w:pict>
          </mc:Fallback>
        </mc:AlternateContent>
      </w:r>
      <w:r w:rsidR="00EE4F99" w:rsidRPr="009F7167">
        <w:rPr>
          <w:b w:val="0"/>
          <w:bCs w:val="0"/>
          <w:noProof/>
          <w:kern w:val="0"/>
          <w:sz w:val="20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24BDE54" wp14:editId="039CE9DA">
                <wp:simplePos x="0" y="0"/>
                <wp:positionH relativeFrom="column">
                  <wp:posOffset>2039620</wp:posOffset>
                </wp:positionH>
                <wp:positionV relativeFrom="paragraph">
                  <wp:posOffset>10627995</wp:posOffset>
                </wp:positionV>
                <wp:extent cx="923925" cy="135255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3525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0564" w:rsidRPr="0091186B" w:rsidRDefault="00A80564" w:rsidP="009F716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186B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BDE54" id="Rectangle 32" o:spid="_x0000_s1028" style="position:absolute;left:0;text-align:left;margin-left:160.6pt;margin-top:836.85pt;width:72.75pt;height:106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" fillcolor="#eeece1 [3214]" strokecolor="#243f60 [1604]" strokeweight="2pt">
                <v:textbox>
                  <w:txbxContent>
                    <w:p w:rsidR="00A80564" w:rsidRPr="0091186B" w:rsidRDefault="00A80564" w:rsidP="009F7167">
                      <w:pPr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186B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APPLICATION</w:t>
                      </w:r>
                    </w:p>
                  </w:txbxContent>
                </v:textbox>
              </v:rect>
            </w:pict>
          </mc:Fallback>
        </mc:AlternateContent>
      </w:r>
      <w:r w:rsidR="00EE4F9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5C3FF8D" wp14:editId="3B2F9645">
                <wp:simplePos x="0" y="0"/>
                <wp:positionH relativeFrom="column">
                  <wp:posOffset>3485515</wp:posOffset>
                </wp:positionH>
                <wp:positionV relativeFrom="paragraph">
                  <wp:posOffset>10478770</wp:posOffset>
                </wp:positionV>
                <wp:extent cx="533400" cy="1714500"/>
                <wp:effectExtent l="0" t="0" r="19050" b="19050"/>
                <wp:wrapNone/>
                <wp:docPr id="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714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0564" w:rsidRPr="000A6500" w:rsidRDefault="00A80564" w:rsidP="009F7167">
                            <w:pPr>
                              <w:pStyle w:val="NormalWeb"/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A6500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3FF8D" id="Rectangle 8" o:spid="_x0000_s1029" style="position:absolute;left:0;text-align:left;margin-left:274.45pt;margin-top:825.1pt;width:42pt;height:1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" fillcolor="#fabf8f [1945]" strokecolor="#c0504d [3205]" strokeweight="2pt">
                <v:textbox>
                  <w:txbxContent>
                    <w:p w:rsidR="00A80564" w:rsidRPr="000A6500" w:rsidRDefault="00A80564" w:rsidP="009F7167">
                      <w:pPr>
                        <w:pStyle w:val="NormalWeb"/>
                        <w:spacing w:before="0" w:after="0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A6500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  <w:r w:rsidR="0057584B">
        <w:rPr>
          <w:color w:val="000000"/>
        </w:rPr>
        <w:t>T</w:t>
      </w:r>
      <w:r w:rsidR="009535F4">
        <w:rPr>
          <w:color w:val="000000"/>
        </w:rPr>
        <w:t>op Level System Overview</w:t>
      </w:r>
      <w:bookmarkEnd w:id="40"/>
    </w:p>
    <w:p w:rsidR="0057584B" w:rsidRPr="0057584B" w:rsidRDefault="0057584B" w:rsidP="0057584B">
      <w:r w:rsidRPr="00C340BD">
        <w:rPr>
          <w:rFonts w:ascii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F85D31" wp14:editId="371BFB64">
                <wp:simplePos x="0" y="0"/>
                <wp:positionH relativeFrom="margin">
                  <wp:posOffset>4925060</wp:posOffset>
                </wp:positionH>
                <wp:positionV relativeFrom="paragraph">
                  <wp:posOffset>1962785</wp:posOffset>
                </wp:positionV>
                <wp:extent cx="828675" cy="457200"/>
                <wp:effectExtent l="0" t="0" r="0" b="0"/>
                <wp:wrapSquare wrapText="bothSides"/>
                <wp:docPr id="235" name="Text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57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80564" w:rsidRPr="00DC4E64" w:rsidRDefault="0057584B" w:rsidP="008A0B39">
                            <w:pPr>
                              <w:pStyle w:val="PWBullet1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eastAsia="+mn-ea" w:hAnsi="Arial" w:cs="Arial"/>
                                <w:b/>
                                <w:bCs/>
                                <w:color w:val="000000"/>
                                <w:kern w:val="24"/>
                                <w:sz w:val="20"/>
                              </w:rPr>
                              <w:t>Database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5D31" id="TextBox 39" o:spid="_x0000_s1030" type="#_x0000_t202" style="position:absolute;margin-left:387.8pt;margin-top:154.55pt;width:65.25pt;height:36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" filled="f" stroked="f">
                <v:textbox>
                  <w:txbxContent>
                    <w:p w:rsidR="00A80564" w:rsidRPr="00DC4E64" w:rsidRDefault="0057584B" w:rsidP="008A0B39">
                      <w:pPr>
                        <w:pStyle w:val="PWBullet1"/>
                        <w:rPr>
                          <w:rFonts w:ascii="Arial" w:hAnsi="Arial" w:cs="Arial"/>
                          <w:sz w:val="20"/>
                        </w:rPr>
                      </w:pPr>
                      <w:r>
                        <w:rPr>
                          <w:rFonts w:ascii="Arial" w:eastAsia="+mn-ea" w:hAnsi="Arial" w:cs="Arial"/>
                          <w:b/>
                          <w:bCs/>
                          <w:color w:val="000000"/>
                          <w:kern w:val="24"/>
                          <w:sz w:val="20"/>
                        </w:rPr>
                        <w:t>Database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584B">
        <w:rPr>
          <w:noProof/>
          <w:lang w:val="en-US" w:eastAsia="en-US"/>
        </w:rPr>
        <w:drawing>
          <wp:anchor distT="0" distB="0" distL="114300" distR="114300" simplePos="0" relativeHeight="251795968" behindDoc="0" locked="0" layoutInCell="1" allowOverlap="1">
            <wp:simplePos x="0" y="0"/>
            <wp:positionH relativeFrom="column">
              <wp:posOffset>2324735</wp:posOffset>
            </wp:positionH>
            <wp:positionV relativeFrom="paragraph">
              <wp:posOffset>857885</wp:posOffset>
            </wp:positionV>
            <wp:extent cx="1360513" cy="1037590"/>
            <wp:effectExtent l="0" t="0" r="0" b="0"/>
            <wp:wrapNone/>
            <wp:docPr id="3" name="Picture 3" descr="C:\Users\VE00AO350\Desktop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00AO350\Desktop\download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513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584B" w:rsidRPr="00874B79" w:rsidRDefault="009535F4" w:rsidP="00874B79">
      <w:pPr>
        <w:pStyle w:val="Heading1"/>
        <w:numPr>
          <w:ilvl w:val="0"/>
          <w:numId w:val="0"/>
        </w:numPr>
        <w:spacing w:line="360" w:lineRule="auto"/>
        <w:jc w:val="both"/>
        <w:rPr>
          <w:color w:val="000000"/>
        </w:rPr>
      </w:pPr>
      <w:bookmarkStart w:id="41" w:name="_Toc485982200"/>
      <w:r w:rsidRPr="00A102F4">
        <w:rPr>
          <w:color w:val="000000"/>
        </w:rPr>
        <w:lastRenderedPageBreak/>
        <w:t>Use Cases</w:t>
      </w:r>
      <w:bookmarkEnd w:id="41"/>
    </w:p>
    <w:p w:rsidR="009535F4" w:rsidRPr="00EB6705" w:rsidRDefault="000F0853" w:rsidP="00CE22B5">
      <w:pPr>
        <w:pStyle w:val="Heading2"/>
        <w:numPr>
          <w:ilvl w:val="1"/>
          <w:numId w:val="18"/>
        </w:numPr>
        <w:tabs>
          <w:tab w:val="num" w:pos="900"/>
        </w:tabs>
        <w:rPr>
          <w:bCs w:val="0"/>
          <w:lang w:val="en-US" w:eastAsia="ja-JP"/>
        </w:rPr>
      </w:pPr>
      <w:bookmarkStart w:id="42" w:name="_Toc485982201"/>
      <w:r w:rsidRPr="00EB6705">
        <w:rPr>
          <w:bCs w:val="0"/>
          <w:lang w:val="en-US" w:eastAsia="ja-JP"/>
        </w:rPr>
        <w:t>High Level Use Cases A</w:t>
      </w:r>
      <w:r w:rsidR="009535F4" w:rsidRPr="00EB6705">
        <w:rPr>
          <w:bCs w:val="0"/>
          <w:lang w:val="en-US" w:eastAsia="ja-JP"/>
        </w:rPr>
        <w:t>ssociation</w:t>
      </w:r>
      <w:bookmarkEnd w:id="42"/>
    </w:p>
    <w:p w:rsidR="00A86884" w:rsidRDefault="006B51EA" w:rsidP="009C4654">
      <w:pPr>
        <w:spacing w:line="360" w:lineRule="auto"/>
        <w:jc w:val="center"/>
        <w:rPr>
          <w:lang w:val="en-US" w:eastAsia="ja-JP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433DE5A1" wp14:editId="389F35BE">
                <wp:simplePos x="0" y="0"/>
                <wp:positionH relativeFrom="column">
                  <wp:posOffset>1810385</wp:posOffset>
                </wp:positionH>
                <wp:positionV relativeFrom="paragraph">
                  <wp:posOffset>2037080</wp:posOffset>
                </wp:positionV>
                <wp:extent cx="1280160" cy="200025"/>
                <wp:effectExtent l="0" t="0" r="72390" b="85725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8E39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1" o:spid="_x0000_s1026" type="#_x0000_t32" style="position:absolute;margin-left:142.55pt;margin-top:160.4pt;width:100.8pt;height:15.75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" strokecolor="black [3040]">
                <v:stroke endarrow="block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>
                <wp:simplePos x="0" y="0"/>
                <wp:positionH relativeFrom="column">
                  <wp:posOffset>1781810</wp:posOffset>
                </wp:positionH>
                <wp:positionV relativeFrom="paragraph">
                  <wp:posOffset>675005</wp:posOffset>
                </wp:positionV>
                <wp:extent cx="1276350" cy="1352550"/>
                <wp:effectExtent l="0" t="38100" r="57150" b="1905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6350" cy="135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05E1A" id="Straight Arrow Connector 237" o:spid="_x0000_s1026" type="#_x0000_t32" style="position:absolute;margin-left:140.3pt;margin-top:53.15pt;width:100.5pt;height:106.5pt;flip:y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" strokecolor="black [3040]">
                <v:stroke endarrow="block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433DE5A1" wp14:editId="389F35BE">
                <wp:simplePos x="0" y="0"/>
                <wp:positionH relativeFrom="column">
                  <wp:posOffset>1810385</wp:posOffset>
                </wp:positionH>
                <wp:positionV relativeFrom="paragraph">
                  <wp:posOffset>1436370</wp:posOffset>
                </wp:positionV>
                <wp:extent cx="1247775" cy="581025"/>
                <wp:effectExtent l="0" t="38100" r="47625" b="28575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7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8C528" id="Straight Arrow Connector 238" o:spid="_x0000_s1026" type="#_x0000_t32" style="position:absolute;margin-left:142.55pt;margin-top:113.1pt;width:98.25pt;height:45.75pt;flip:y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" strokecolor="black [3040]">
                <v:stroke endarrow="block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433DE5A1" wp14:editId="389F35BE">
                <wp:simplePos x="0" y="0"/>
                <wp:positionH relativeFrom="column">
                  <wp:posOffset>1800860</wp:posOffset>
                </wp:positionH>
                <wp:positionV relativeFrom="paragraph">
                  <wp:posOffset>2027555</wp:posOffset>
                </wp:positionV>
                <wp:extent cx="1209675" cy="1771650"/>
                <wp:effectExtent l="0" t="0" r="66675" b="5715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1771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1E11C" id="Straight Arrow Connector 243" o:spid="_x0000_s1026" type="#_x0000_t32" style="position:absolute;margin-left:141.8pt;margin-top:159.65pt;width:95.25pt;height:139.5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" strokecolor="black [3040]">
                <v:stroke endarrow="block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433DE5A1" wp14:editId="389F35BE">
                <wp:simplePos x="0" y="0"/>
                <wp:positionH relativeFrom="column">
                  <wp:posOffset>1791335</wp:posOffset>
                </wp:positionH>
                <wp:positionV relativeFrom="paragraph">
                  <wp:posOffset>2027555</wp:posOffset>
                </wp:positionV>
                <wp:extent cx="1238250" cy="962025"/>
                <wp:effectExtent l="0" t="0" r="57150" b="47625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F4CDD" id="Straight Arrow Connector 242" o:spid="_x0000_s1026" type="#_x0000_t32" style="position:absolute;margin-left:141.05pt;margin-top:159.65pt;width:97.5pt;height:75.7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" strokecolor="black [3040]">
                <v:stroke endarrow="block"/>
              </v:shape>
            </w:pict>
          </mc:Fallback>
        </mc:AlternateContent>
      </w:r>
      <w:r w:rsidR="00874B7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0183837" wp14:editId="5C315525">
                <wp:simplePos x="0" y="0"/>
                <wp:positionH relativeFrom="column">
                  <wp:posOffset>4010660</wp:posOffset>
                </wp:positionH>
                <wp:positionV relativeFrom="paragraph">
                  <wp:posOffset>46355</wp:posOffset>
                </wp:positionV>
                <wp:extent cx="1285875" cy="13335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133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564" w:rsidRDefault="00A80564" w:rsidP="00EA78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83837" id="Text Box 23" o:spid="_x0000_s1031" type="#_x0000_t202" style="position:absolute;left:0;text-align:left;margin-left:315.8pt;margin-top:3.65pt;width:101.25pt;height:10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" filled="f" stroked="f" strokeweight=".5pt">
                <v:textbox>
                  <w:txbxContent>
                    <w:p w:rsidR="00A80564" w:rsidRDefault="00A80564" w:rsidP="00EA78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bookmarkStart w:id="43" w:name="OLE_LINK174"/>
      <w:bookmarkStart w:id="44" w:name="OLE_LINK175"/>
      <w:bookmarkStart w:id="45" w:name="OLE_LINK95"/>
      <w:bookmarkStart w:id="46" w:name="OLE_LINK96"/>
      <w:bookmarkStart w:id="47" w:name="OLE_LINK121"/>
      <w:bookmarkStart w:id="48" w:name="OLE_LINK122"/>
      <w:bookmarkStart w:id="49" w:name="OLE_LINK141"/>
      <w:r w:rsidR="009C4654">
        <w:rPr>
          <w:noProof/>
          <w:lang w:val="en-US" w:eastAsia="en-US"/>
        </w:rPr>
        <w:drawing>
          <wp:inline distT="0" distB="0" distL="0" distR="0" wp14:anchorId="1B16BEC5" wp14:editId="398DE321">
            <wp:extent cx="3552682" cy="4469130"/>
            <wp:effectExtent l="0" t="0" r="0" b="762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768" t="24298" r="22831" b="12154"/>
                    <a:stretch/>
                  </pic:blipFill>
                  <pic:spPr bwMode="auto">
                    <a:xfrm>
                      <a:off x="0" y="0"/>
                      <a:ext cx="3561165" cy="447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884" w:rsidRDefault="00A86884" w:rsidP="00BE6753">
      <w:pPr>
        <w:suppressAutoHyphens w:val="0"/>
        <w:spacing w:before="0" w:line="360" w:lineRule="auto"/>
        <w:rPr>
          <w:lang w:val="en-US" w:eastAsia="ja-JP"/>
        </w:rPr>
      </w:pPr>
    </w:p>
    <w:p w:rsidR="00A86884" w:rsidRDefault="00A86884" w:rsidP="00BE6753">
      <w:pPr>
        <w:suppressAutoHyphens w:val="0"/>
        <w:spacing w:before="0" w:line="360" w:lineRule="auto"/>
        <w:rPr>
          <w:lang w:val="en-US" w:eastAsia="ja-JP"/>
        </w:rPr>
      </w:pPr>
    </w:p>
    <w:p w:rsidR="006D38DB" w:rsidRPr="00874B79" w:rsidRDefault="00874B79" w:rsidP="00D01D36">
      <w:pPr>
        <w:suppressAutoHyphens w:val="0"/>
        <w:spacing w:before="0" w:line="360" w:lineRule="auto"/>
        <w:rPr>
          <w:b/>
          <w:lang w:val="en-US" w:eastAsia="ja-JP"/>
        </w:rPr>
      </w:pPr>
      <w:r>
        <w:rPr>
          <w:lang w:val="en-US" w:eastAsia="ja-JP"/>
        </w:rPr>
        <w:t xml:space="preserve">            </w:t>
      </w:r>
    </w:p>
    <w:p w:rsidR="00A102F4" w:rsidRDefault="00A102F4" w:rsidP="00431F07">
      <w:pPr>
        <w:suppressAutoHyphens w:val="0"/>
        <w:spacing w:before="0" w:line="360" w:lineRule="auto"/>
        <w:ind w:left="720" w:firstLine="720"/>
        <w:rPr>
          <w:lang w:val="en-US" w:eastAsia="ja-JP"/>
        </w:rPr>
      </w:pPr>
    </w:p>
    <w:p w:rsidR="00A102F4" w:rsidRDefault="00A102F4" w:rsidP="00431F07">
      <w:pPr>
        <w:suppressAutoHyphens w:val="0"/>
        <w:spacing w:before="0" w:line="360" w:lineRule="auto"/>
        <w:ind w:left="720" w:firstLine="720"/>
        <w:rPr>
          <w:lang w:val="en-US" w:eastAsia="ja-JP"/>
        </w:rPr>
      </w:pPr>
    </w:p>
    <w:p w:rsidR="00A102F4" w:rsidRDefault="00A102F4" w:rsidP="00431F07">
      <w:pPr>
        <w:suppressAutoHyphens w:val="0"/>
        <w:spacing w:before="0" w:line="360" w:lineRule="auto"/>
        <w:ind w:left="720" w:firstLine="720"/>
        <w:rPr>
          <w:lang w:val="en-US" w:eastAsia="ja-JP"/>
        </w:rPr>
      </w:pPr>
    </w:p>
    <w:p w:rsidR="00A102F4" w:rsidRDefault="00A102F4" w:rsidP="00431F07">
      <w:pPr>
        <w:suppressAutoHyphens w:val="0"/>
        <w:spacing w:before="0" w:line="360" w:lineRule="auto"/>
        <w:ind w:left="720" w:firstLine="720"/>
        <w:rPr>
          <w:lang w:val="en-US" w:eastAsia="ja-JP"/>
        </w:rPr>
      </w:pPr>
    </w:p>
    <w:p w:rsidR="00A102F4" w:rsidRDefault="00A102F4" w:rsidP="00431F07">
      <w:pPr>
        <w:suppressAutoHyphens w:val="0"/>
        <w:spacing w:before="0" w:line="360" w:lineRule="auto"/>
        <w:ind w:left="720" w:firstLine="720"/>
        <w:rPr>
          <w:lang w:val="en-US" w:eastAsia="ja-JP"/>
        </w:rPr>
      </w:pPr>
    </w:p>
    <w:p w:rsidR="00A102F4" w:rsidRDefault="00A102F4" w:rsidP="00431F07">
      <w:pPr>
        <w:suppressAutoHyphens w:val="0"/>
        <w:spacing w:before="0" w:line="360" w:lineRule="auto"/>
        <w:ind w:left="720" w:firstLine="720"/>
        <w:rPr>
          <w:lang w:val="en-US" w:eastAsia="ja-JP"/>
        </w:rPr>
      </w:pPr>
    </w:p>
    <w:p w:rsidR="00A102F4" w:rsidRDefault="00A102F4" w:rsidP="00431F07">
      <w:pPr>
        <w:suppressAutoHyphens w:val="0"/>
        <w:spacing w:before="0" w:line="360" w:lineRule="auto"/>
        <w:ind w:left="720" w:firstLine="720"/>
        <w:rPr>
          <w:lang w:val="en-US" w:eastAsia="ja-JP"/>
        </w:rPr>
      </w:pPr>
    </w:p>
    <w:p w:rsidR="00A102F4" w:rsidRDefault="00A102F4" w:rsidP="00431F07">
      <w:pPr>
        <w:suppressAutoHyphens w:val="0"/>
        <w:spacing w:before="0" w:line="360" w:lineRule="auto"/>
        <w:ind w:left="720" w:firstLine="720"/>
        <w:rPr>
          <w:lang w:val="en-US" w:eastAsia="ja-JP"/>
        </w:rPr>
      </w:pPr>
    </w:p>
    <w:p w:rsidR="00A102F4" w:rsidRDefault="00A102F4" w:rsidP="00431F07">
      <w:pPr>
        <w:suppressAutoHyphens w:val="0"/>
        <w:spacing w:before="0" w:line="360" w:lineRule="auto"/>
        <w:ind w:left="720" w:firstLine="720"/>
        <w:rPr>
          <w:lang w:val="en-US" w:eastAsia="ja-JP"/>
        </w:rPr>
      </w:pPr>
    </w:p>
    <w:p w:rsidR="00A102F4" w:rsidRDefault="00A102F4" w:rsidP="00491CDF">
      <w:pPr>
        <w:suppressAutoHyphens w:val="0"/>
        <w:spacing w:before="0" w:line="360" w:lineRule="auto"/>
        <w:rPr>
          <w:lang w:val="en-US" w:eastAsia="ja-JP"/>
        </w:rPr>
      </w:pPr>
    </w:p>
    <w:p w:rsidR="00874B79" w:rsidRPr="00431F07" w:rsidRDefault="00874B79" w:rsidP="00491CDF">
      <w:pPr>
        <w:suppressAutoHyphens w:val="0"/>
        <w:spacing w:before="0" w:line="360" w:lineRule="auto"/>
        <w:rPr>
          <w:lang w:val="en-US" w:eastAsia="ja-JP"/>
        </w:rPr>
      </w:pPr>
      <w:bookmarkStart w:id="50" w:name="_GoBack"/>
      <w:bookmarkEnd w:id="50"/>
    </w:p>
    <w:p w:rsidR="002F4A24" w:rsidRPr="00503E9C" w:rsidRDefault="002F4A24" w:rsidP="00CE22B5">
      <w:pPr>
        <w:pStyle w:val="Heading2"/>
        <w:numPr>
          <w:ilvl w:val="1"/>
          <w:numId w:val="18"/>
        </w:numPr>
        <w:spacing w:line="276" w:lineRule="auto"/>
        <w:ind w:left="1296"/>
        <w:rPr>
          <w:bCs w:val="0"/>
          <w:lang w:val="en-US" w:eastAsia="ja-JP"/>
        </w:rPr>
      </w:pPr>
      <w:bookmarkStart w:id="51" w:name="_Toc485982202"/>
      <w:r w:rsidRPr="00503E9C">
        <w:rPr>
          <w:bCs w:val="0"/>
          <w:lang w:val="en-US" w:eastAsia="ja-JP"/>
        </w:rPr>
        <w:lastRenderedPageBreak/>
        <w:t xml:space="preserve">UC-001: </w:t>
      </w:r>
      <w:bookmarkEnd w:id="51"/>
      <w:r w:rsidR="00B02AAD">
        <w:rPr>
          <w:bCs w:val="0"/>
          <w:lang w:val="en-US" w:eastAsia="ja-JP"/>
        </w:rPr>
        <w:t>MAIN SCREEN</w:t>
      </w:r>
    </w:p>
    <w:p w:rsidR="002F4A24" w:rsidRPr="00074D4A" w:rsidRDefault="00520398" w:rsidP="00520398">
      <w:pPr>
        <w:spacing w:line="360" w:lineRule="auto"/>
        <w:jc w:val="both"/>
        <w:rPr>
          <w:b/>
          <w:lang w:val="en-US" w:eastAsia="ja-JP"/>
        </w:rPr>
      </w:pPr>
      <w:r>
        <w:rPr>
          <w:b/>
          <w:lang w:val="en-US" w:eastAsia="ja-JP"/>
        </w:rPr>
        <w:t xml:space="preserve">                       </w:t>
      </w:r>
      <w:r w:rsidR="002F4A24" w:rsidRPr="00074D4A">
        <w:rPr>
          <w:b/>
          <w:lang w:val="en-US" w:eastAsia="ja-JP"/>
        </w:rPr>
        <w:t>Purpose</w:t>
      </w:r>
    </w:p>
    <w:p w:rsidR="002F4A24" w:rsidRDefault="002F4A24" w:rsidP="002F4A24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>This use case describes</w:t>
      </w:r>
      <w:r w:rsidR="0063278A">
        <w:rPr>
          <w:lang w:val="en-US" w:eastAsia="ja-JP"/>
        </w:rPr>
        <w:t xml:space="preserve"> how the main screen of the application will be displayed when the user hits the URL.</w:t>
      </w:r>
    </w:p>
    <w:p w:rsidR="003E2B39" w:rsidRDefault="00AE438E" w:rsidP="00E1533A">
      <w:pPr>
        <w:spacing w:line="360" w:lineRule="auto"/>
        <w:ind w:left="720" w:firstLine="720"/>
        <w:jc w:val="both"/>
        <w:rPr>
          <w:b/>
          <w:lang w:val="en-US" w:eastAsia="ja-JP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>
                <wp:simplePos x="0" y="0"/>
                <wp:positionH relativeFrom="column">
                  <wp:posOffset>1829435</wp:posOffset>
                </wp:positionH>
                <wp:positionV relativeFrom="paragraph">
                  <wp:posOffset>1166495</wp:posOffset>
                </wp:positionV>
                <wp:extent cx="1809750" cy="0"/>
                <wp:effectExtent l="0" t="76200" r="1905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EA8B0" id="Straight Arrow Connector 7" o:spid="_x0000_s1026" type="#_x0000_t32" style="position:absolute;margin-left:144.05pt;margin-top:91.85pt;width:142.5pt;height:0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" strokecolor="black [3040]">
                <v:stroke endarrow="block"/>
              </v:shape>
            </w:pict>
          </mc:Fallback>
        </mc:AlternateContent>
      </w:r>
      <w:r w:rsidR="003E2B39">
        <w:rPr>
          <w:noProof/>
          <w:lang w:val="en-US" w:eastAsia="en-US"/>
        </w:rPr>
        <w:drawing>
          <wp:inline distT="0" distB="0" distL="0" distR="0" wp14:anchorId="75E29D44" wp14:editId="348A98CB">
            <wp:extent cx="4980940" cy="22000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419" t="30386" r="18306" b="37017"/>
                    <a:stretch/>
                  </pic:blipFill>
                  <pic:spPr bwMode="auto">
                    <a:xfrm>
                      <a:off x="0" y="0"/>
                      <a:ext cx="5007472" cy="221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A24" w:rsidRDefault="002F4A24" w:rsidP="002F4A24">
      <w:pPr>
        <w:spacing w:line="360" w:lineRule="auto"/>
        <w:ind w:left="720" w:firstLine="720"/>
        <w:jc w:val="both"/>
        <w:rPr>
          <w:b/>
          <w:lang w:val="en-US" w:eastAsia="ja-JP"/>
        </w:rPr>
      </w:pPr>
      <w:r>
        <w:rPr>
          <w:b/>
          <w:lang w:val="en-US" w:eastAsia="ja-JP"/>
        </w:rPr>
        <w:t>Actors</w:t>
      </w:r>
    </w:p>
    <w:p w:rsidR="00F60DD1" w:rsidRPr="00F60DD1" w:rsidRDefault="002F4A24" w:rsidP="00F60DD1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 w:rsidRPr="008212B4">
        <w:rPr>
          <w:lang w:val="en-US" w:eastAsia="ja-JP"/>
        </w:rPr>
        <w:t xml:space="preserve">The actor(s) </w:t>
      </w:r>
      <w:r>
        <w:rPr>
          <w:lang w:val="en-US" w:eastAsia="ja-JP"/>
        </w:rPr>
        <w:t xml:space="preserve">that </w:t>
      </w:r>
      <w:r w:rsidRPr="008212B4">
        <w:rPr>
          <w:lang w:val="en-US" w:eastAsia="ja-JP"/>
        </w:rPr>
        <w:t xml:space="preserve">interact and participate in this use case </w:t>
      </w:r>
      <w:r w:rsidR="00F60DD1">
        <w:rPr>
          <w:lang w:val="en-US" w:eastAsia="ja-JP"/>
        </w:rPr>
        <w:t xml:space="preserve">is: </w:t>
      </w:r>
      <w:r w:rsidR="00F60DD1" w:rsidRPr="00F60DD1">
        <w:rPr>
          <w:b/>
          <w:lang w:val="en-US" w:eastAsia="ja-JP"/>
        </w:rPr>
        <w:t>User</w:t>
      </w:r>
      <w:r w:rsidR="00F60DD1">
        <w:rPr>
          <w:lang w:val="en-US" w:eastAsia="ja-JP"/>
        </w:rPr>
        <w:t>. Here, the job-seeker and the HR team member are considered as a single user as described in the assumption.</w:t>
      </w:r>
    </w:p>
    <w:p w:rsidR="002F4A24" w:rsidRDefault="002F4A24" w:rsidP="002F4A24">
      <w:pPr>
        <w:spacing w:line="360" w:lineRule="auto"/>
        <w:ind w:left="720" w:firstLine="720"/>
        <w:jc w:val="both"/>
        <w:rPr>
          <w:b/>
          <w:lang w:val="en-US" w:eastAsia="ja-JP"/>
        </w:rPr>
      </w:pPr>
      <w:r>
        <w:rPr>
          <w:b/>
          <w:lang w:val="en-US" w:eastAsia="ja-JP"/>
        </w:rPr>
        <w:t>Pre-Conditions</w:t>
      </w:r>
    </w:p>
    <w:p w:rsidR="002F4A24" w:rsidRPr="00F60DD1" w:rsidRDefault="00F60DD1" w:rsidP="00F60DD1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>The user knows the URL of the web application.</w:t>
      </w:r>
    </w:p>
    <w:p w:rsidR="002F4A24" w:rsidRDefault="002F4A24" w:rsidP="002F4A24">
      <w:pPr>
        <w:spacing w:line="360" w:lineRule="auto"/>
        <w:ind w:left="720" w:firstLine="720"/>
        <w:jc w:val="both"/>
        <w:rPr>
          <w:b/>
          <w:lang w:val="en-US" w:eastAsia="ja-JP"/>
        </w:rPr>
      </w:pPr>
      <w:r>
        <w:rPr>
          <w:b/>
          <w:lang w:val="en-US" w:eastAsia="ja-JP"/>
        </w:rPr>
        <w:t>Post-Conditions</w:t>
      </w:r>
    </w:p>
    <w:p w:rsidR="001F5CFE" w:rsidRPr="001F5CFE" w:rsidRDefault="001F5CFE" w:rsidP="00CE22B5">
      <w:pPr>
        <w:pStyle w:val="ListParagraph"/>
        <w:numPr>
          <w:ilvl w:val="0"/>
          <w:numId w:val="27"/>
        </w:numPr>
        <w:spacing w:line="360" w:lineRule="auto"/>
        <w:jc w:val="both"/>
        <w:rPr>
          <w:lang w:val="en-US" w:eastAsia="ja-JP"/>
        </w:rPr>
      </w:pPr>
      <w:r w:rsidRPr="001F5CFE">
        <w:rPr>
          <w:lang w:val="en-US" w:eastAsia="ja-JP"/>
        </w:rPr>
        <w:t>NA</w:t>
      </w:r>
    </w:p>
    <w:p w:rsidR="002F4A24" w:rsidRPr="00EC51BE" w:rsidRDefault="002F4A24" w:rsidP="00EC51BE">
      <w:pPr>
        <w:spacing w:line="360" w:lineRule="auto"/>
        <w:ind w:left="720" w:firstLine="720"/>
        <w:jc w:val="both"/>
        <w:rPr>
          <w:b/>
          <w:lang w:val="en-US" w:eastAsia="ja-JP"/>
        </w:rPr>
      </w:pPr>
      <w:r w:rsidRPr="008212B4">
        <w:rPr>
          <w:b/>
          <w:lang w:val="en-US" w:eastAsia="ja-JP"/>
        </w:rPr>
        <w:t>B</w:t>
      </w:r>
      <w:r w:rsidR="00EC51BE">
        <w:rPr>
          <w:b/>
          <w:lang w:val="en-US" w:eastAsia="ja-JP"/>
        </w:rPr>
        <w:t xml:space="preserve">asic </w:t>
      </w:r>
      <w:r w:rsidR="000C4854">
        <w:rPr>
          <w:b/>
          <w:lang w:val="en-US" w:eastAsia="ja-JP"/>
        </w:rPr>
        <w:t>Flow.</w:t>
      </w:r>
    </w:p>
    <w:p w:rsidR="001F5CFE" w:rsidRPr="006F75ED" w:rsidRDefault="00F166F0" w:rsidP="00F166F0">
      <w:pPr>
        <w:numPr>
          <w:ilvl w:val="2"/>
          <w:numId w:val="13"/>
        </w:numPr>
        <w:spacing w:line="360" w:lineRule="auto"/>
        <w:jc w:val="both"/>
        <w:rPr>
          <w:b/>
          <w:lang w:val="en-US" w:eastAsia="ja-JP"/>
        </w:rPr>
      </w:pPr>
      <w:r>
        <w:rPr>
          <w:lang w:val="en-US" w:eastAsia="ja-JP"/>
        </w:rPr>
        <w:t>Display the description about the organization.</w:t>
      </w:r>
    </w:p>
    <w:p w:rsidR="006F75ED" w:rsidRDefault="006F75ED" w:rsidP="00F166F0">
      <w:pPr>
        <w:numPr>
          <w:ilvl w:val="2"/>
          <w:numId w:val="13"/>
        </w:numPr>
        <w:spacing w:line="360" w:lineRule="auto"/>
        <w:jc w:val="both"/>
        <w:rPr>
          <w:b/>
          <w:lang w:val="en-US" w:eastAsia="ja-JP"/>
        </w:rPr>
      </w:pPr>
      <w:r>
        <w:rPr>
          <w:lang w:val="en-US" w:eastAsia="ja-JP"/>
        </w:rPr>
        <w:t xml:space="preserve">If user clicks on “View all jobs”, execute </w:t>
      </w:r>
      <w:r>
        <w:rPr>
          <w:b/>
          <w:lang w:val="en-US" w:eastAsia="ja-JP"/>
        </w:rPr>
        <w:t>UC: 002.</w:t>
      </w:r>
    </w:p>
    <w:p w:rsidR="006F75ED" w:rsidRPr="001F5CFE" w:rsidRDefault="006F75ED" w:rsidP="00F166F0">
      <w:pPr>
        <w:numPr>
          <w:ilvl w:val="2"/>
          <w:numId w:val="13"/>
        </w:numPr>
        <w:spacing w:line="360" w:lineRule="auto"/>
        <w:jc w:val="both"/>
        <w:rPr>
          <w:b/>
          <w:lang w:val="en-US" w:eastAsia="ja-JP"/>
        </w:rPr>
      </w:pPr>
      <w:r>
        <w:rPr>
          <w:lang w:val="en-US" w:eastAsia="ja-JP"/>
        </w:rPr>
        <w:t xml:space="preserve">If user clicks on “Add a new job”, execute </w:t>
      </w:r>
      <w:r>
        <w:rPr>
          <w:b/>
          <w:lang w:val="en-US" w:eastAsia="ja-JP"/>
        </w:rPr>
        <w:t>UC: 005.</w:t>
      </w:r>
    </w:p>
    <w:p w:rsidR="002F4A24" w:rsidRDefault="002F4A24" w:rsidP="002F4A24">
      <w:pPr>
        <w:suppressAutoHyphens w:val="0"/>
        <w:spacing w:before="0"/>
        <w:rPr>
          <w:b/>
          <w:lang w:val="en-US" w:eastAsia="ja-JP"/>
        </w:rPr>
      </w:pPr>
    </w:p>
    <w:p w:rsidR="002F4A24" w:rsidRDefault="002F4A24" w:rsidP="002F4A24">
      <w:pPr>
        <w:spacing w:line="360" w:lineRule="auto"/>
        <w:ind w:left="720" w:firstLine="720"/>
        <w:jc w:val="both"/>
        <w:rPr>
          <w:b/>
          <w:lang w:val="en-US" w:eastAsia="ja-JP"/>
        </w:rPr>
      </w:pPr>
    </w:p>
    <w:p w:rsidR="002F4A24" w:rsidRDefault="002F4A24" w:rsidP="002F4A24">
      <w:pPr>
        <w:spacing w:line="360" w:lineRule="auto"/>
        <w:ind w:left="2160"/>
        <w:jc w:val="both"/>
        <w:rPr>
          <w:lang w:val="en-US" w:eastAsia="ja-JP"/>
        </w:rPr>
      </w:pPr>
    </w:p>
    <w:p w:rsidR="002F4A24" w:rsidRDefault="002F4A24" w:rsidP="002F4A24">
      <w:pPr>
        <w:spacing w:line="360" w:lineRule="auto"/>
        <w:ind w:left="2160"/>
        <w:jc w:val="both"/>
        <w:rPr>
          <w:lang w:val="en-US" w:eastAsia="ja-JP"/>
        </w:rPr>
      </w:pPr>
    </w:p>
    <w:p w:rsidR="002F4A24" w:rsidRDefault="002F4A24" w:rsidP="002F4A24">
      <w:pPr>
        <w:spacing w:line="360" w:lineRule="auto"/>
        <w:ind w:left="2160"/>
        <w:jc w:val="both"/>
        <w:rPr>
          <w:lang w:val="en-US" w:eastAsia="ja-JP"/>
        </w:rPr>
      </w:pPr>
    </w:p>
    <w:p w:rsidR="002F4A24" w:rsidRPr="00D55582" w:rsidRDefault="002F4A24" w:rsidP="00D55582">
      <w:pPr>
        <w:spacing w:line="360" w:lineRule="auto"/>
        <w:rPr>
          <w:sz w:val="18"/>
        </w:rPr>
      </w:pPr>
    </w:p>
    <w:p w:rsidR="008A6A4A" w:rsidRPr="00503E9C" w:rsidRDefault="0047162B" w:rsidP="00CE22B5">
      <w:pPr>
        <w:pStyle w:val="Heading2"/>
        <w:numPr>
          <w:ilvl w:val="1"/>
          <w:numId w:val="18"/>
        </w:numPr>
        <w:spacing w:line="276" w:lineRule="auto"/>
        <w:ind w:left="1296"/>
        <w:rPr>
          <w:bCs w:val="0"/>
          <w:lang w:val="en-US" w:eastAsia="ja-JP"/>
        </w:rPr>
      </w:pPr>
      <w:bookmarkStart w:id="52" w:name="_UC-002:_AGREEMENT"/>
      <w:bookmarkStart w:id="53" w:name="_Toc485982203"/>
      <w:bookmarkEnd w:id="52"/>
      <w:r w:rsidRPr="00503E9C">
        <w:rPr>
          <w:bCs w:val="0"/>
          <w:lang w:val="en-US" w:eastAsia="ja-JP"/>
        </w:rPr>
        <w:lastRenderedPageBreak/>
        <w:t xml:space="preserve">UC-002: </w:t>
      </w:r>
      <w:bookmarkEnd w:id="53"/>
      <w:r w:rsidR="00C40DB0">
        <w:rPr>
          <w:bCs w:val="0"/>
          <w:lang w:val="en-US" w:eastAsia="ja-JP"/>
        </w:rPr>
        <w:t>VIEW ALL JOBS</w:t>
      </w:r>
    </w:p>
    <w:p w:rsidR="00520398" w:rsidRDefault="0047162B" w:rsidP="00520398">
      <w:pPr>
        <w:spacing w:line="360" w:lineRule="auto"/>
        <w:ind w:left="720" w:firstLine="720"/>
        <w:jc w:val="both"/>
        <w:rPr>
          <w:b/>
          <w:lang w:val="en-US" w:eastAsia="ja-JP"/>
        </w:rPr>
      </w:pPr>
      <w:r w:rsidRPr="00074D4A">
        <w:rPr>
          <w:b/>
          <w:lang w:val="en-US" w:eastAsia="ja-JP"/>
        </w:rPr>
        <w:t>Purpose</w:t>
      </w:r>
    </w:p>
    <w:p w:rsidR="0047162B" w:rsidRPr="0069613F" w:rsidRDefault="0047162B" w:rsidP="00CE22B5">
      <w:pPr>
        <w:pStyle w:val="ListParagraph"/>
        <w:numPr>
          <w:ilvl w:val="0"/>
          <w:numId w:val="30"/>
        </w:numPr>
        <w:spacing w:line="360" w:lineRule="auto"/>
        <w:jc w:val="both"/>
        <w:rPr>
          <w:b/>
          <w:lang w:val="en-US" w:eastAsia="ja-JP"/>
        </w:rPr>
      </w:pPr>
      <w:r w:rsidRPr="00520398">
        <w:rPr>
          <w:lang w:val="en-US" w:eastAsia="ja-JP"/>
        </w:rPr>
        <w:t>This use case descri</w:t>
      </w:r>
      <w:r w:rsidR="00913E46">
        <w:rPr>
          <w:lang w:val="en-US" w:eastAsia="ja-JP"/>
        </w:rPr>
        <w:t xml:space="preserve">bes how all the jobs, in which the </w:t>
      </w:r>
      <w:r w:rsidR="0045729D">
        <w:rPr>
          <w:lang w:val="en-US" w:eastAsia="ja-JP"/>
        </w:rPr>
        <w:t>vacancies</w:t>
      </w:r>
      <w:r w:rsidR="00913E46">
        <w:rPr>
          <w:lang w:val="en-US" w:eastAsia="ja-JP"/>
        </w:rPr>
        <w:t xml:space="preserve"> are available, will be visible to the user.</w:t>
      </w:r>
    </w:p>
    <w:p w:rsidR="0069613F" w:rsidRPr="00520398" w:rsidRDefault="0069613F" w:rsidP="00E1533A">
      <w:pPr>
        <w:pStyle w:val="ListParagraph"/>
        <w:spacing w:line="360" w:lineRule="auto"/>
        <w:ind w:left="2160"/>
        <w:jc w:val="both"/>
        <w:rPr>
          <w:b/>
          <w:lang w:val="en-US" w:eastAsia="ja-JP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7227F13F" wp14:editId="015EF8EC">
                <wp:simplePos x="0" y="0"/>
                <wp:positionH relativeFrom="column">
                  <wp:posOffset>2553335</wp:posOffset>
                </wp:positionH>
                <wp:positionV relativeFrom="paragraph">
                  <wp:posOffset>1031240</wp:posOffset>
                </wp:positionV>
                <wp:extent cx="1508760" cy="0"/>
                <wp:effectExtent l="0" t="76200" r="1524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4822" id="Straight Arrow Connector 24" o:spid="_x0000_s1026" type="#_x0000_t32" style="position:absolute;margin-left:201.05pt;margin-top:81.2pt;width:118.8pt;height:0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" strokecolor="black [3040]">
                <v:stroke endarrow="block"/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3ED27A62" wp14:editId="2BADD72C">
            <wp:extent cx="4820782" cy="1733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847" t="31261" r="16598" b="41521"/>
                    <a:stretch/>
                  </pic:blipFill>
                  <pic:spPr bwMode="auto">
                    <a:xfrm>
                      <a:off x="0" y="0"/>
                      <a:ext cx="4836269" cy="173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62B" w:rsidRPr="0047162B" w:rsidRDefault="0047162B" w:rsidP="0047162B">
      <w:pPr>
        <w:spacing w:line="360" w:lineRule="auto"/>
        <w:ind w:left="1440"/>
        <w:jc w:val="both"/>
        <w:rPr>
          <w:b/>
          <w:lang w:val="en-US" w:eastAsia="ja-JP"/>
        </w:rPr>
      </w:pPr>
      <w:r w:rsidRPr="0047162B">
        <w:rPr>
          <w:b/>
          <w:lang w:val="en-US" w:eastAsia="ja-JP"/>
        </w:rPr>
        <w:t>Actors</w:t>
      </w:r>
    </w:p>
    <w:p w:rsidR="00BD09FA" w:rsidRPr="0069613F" w:rsidRDefault="0047162B" w:rsidP="0069613F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 w:rsidRPr="008212B4">
        <w:rPr>
          <w:lang w:val="en-US" w:eastAsia="ja-JP"/>
        </w:rPr>
        <w:t xml:space="preserve">The actor(s) </w:t>
      </w:r>
      <w:r>
        <w:rPr>
          <w:lang w:val="en-US" w:eastAsia="ja-JP"/>
        </w:rPr>
        <w:t xml:space="preserve">that </w:t>
      </w:r>
      <w:r w:rsidRPr="008212B4">
        <w:rPr>
          <w:lang w:val="en-US" w:eastAsia="ja-JP"/>
        </w:rPr>
        <w:t xml:space="preserve">interact and participate in this use case </w:t>
      </w:r>
      <w:r w:rsidR="00996C9C">
        <w:rPr>
          <w:lang w:val="en-US" w:eastAsia="ja-JP"/>
        </w:rPr>
        <w:t xml:space="preserve">is: </w:t>
      </w:r>
      <w:r w:rsidR="00996C9C" w:rsidRPr="0023056F">
        <w:rPr>
          <w:b/>
          <w:lang w:val="en-US" w:eastAsia="ja-JP"/>
        </w:rPr>
        <w:t>User</w:t>
      </w:r>
      <w:r w:rsidR="00996C9C">
        <w:rPr>
          <w:lang w:val="en-US" w:eastAsia="ja-JP"/>
        </w:rPr>
        <w:t>.</w:t>
      </w:r>
    </w:p>
    <w:p w:rsidR="0047162B" w:rsidRDefault="0047162B" w:rsidP="0047162B">
      <w:pPr>
        <w:spacing w:line="360" w:lineRule="auto"/>
        <w:ind w:left="720" w:firstLine="720"/>
        <w:jc w:val="both"/>
        <w:rPr>
          <w:b/>
          <w:lang w:val="en-US" w:eastAsia="ja-JP"/>
        </w:rPr>
      </w:pPr>
      <w:r>
        <w:rPr>
          <w:b/>
          <w:lang w:val="en-US" w:eastAsia="ja-JP"/>
        </w:rPr>
        <w:t>Pre-Conditions</w:t>
      </w:r>
    </w:p>
    <w:p w:rsidR="0047162B" w:rsidRPr="009F1738" w:rsidRDefault="00B33F7D" w:rsidP="0047162B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>User clicked on the button “View all jobs”.</w:t>
      </w:r>
    </w:p>
    <w:p w:rsidR="0047162B" w:rsidRDefault="0047162B" w:rsidP="0047162B">
      <w:pPr>
        <w:spacing w:line="360" w:lineRule="auto"/>
        <w:ind w:left="720" w:firstLine="720"/>
        <w:jc w:val="both"/>
        <w:rPr>
          <w:b/>
          <w:lang w:val="en-US" w:eastAsia="ja-JP"/>
        </w:rPr>
      </w:pPr>
      <w:r>
        <w:rPr>
          <w:b/>
          <w:lang w:val="en-US" w:eastAsia="ja-JP"/>
        </w:rPr>
        <w:t>Post-Conditions</w:t>
      </w:r>
    </w:p>
    <w:p w:rsidR="000F17BB" w:rsidRPr="000F17BB" w:rsidRDefault="000F17BB" w:rsidP="000F17BB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>NA</w:t>
      </w:r>
    </w:p>
    <w:p w:rsidR="0047162B" w:rsidRPr="008212B4" w:rsidRDefault="0047162B" w:rsidP="0047162B">
      <w:pPr>
        <w:spacing w:line="360" w:lineRule="auto"/>
        <w:ind w:left="720" w:firstLine="720"/>
        <w:jc w:val="both"/>
        <w:rPr>
          <w:b/>
          <w:lang w:val="en-US" w:eastAsia="ja-JP"/>
        </w:rPr>
      </w:pPr>
      <w:r w:rsidRPr="008212B4">
        <w:rPr>
          <w:b/>
          <w:lang w:val="en-US" w:eastAsia="ja-JP"/>
        </w:rPr>
        <w:t xml:space="preserve">Basic Flow </w:t>
      </w:r>
    </w:p>
    <w:p w:rsidR="00D024E9" w:rsidRDefault="0047162B" w:rsidP="00D024E9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 w:rsidRPr="00100A2B">
        <w:rPr>
          <w:lang w:val="en-US" w:eastAsia="ja-JP"/>
        </w:rPr>
        <w:t xml:space="preserve">User </w:t>
      </w:r>
      <w:r w:rsidR="006B6C9C">
        <w:rPr>
          <w:lang w:val="en-US" w:eastAsia="ja-JP"/>
        </w:rPr>
        <w:t>can view all the jobs posted.</w:t>
      </w:r>
    </w:p>
    <w:p w:rsidR="00D024E9" w:rsidRPr="00D024E9" w:rsidRDefault="00D024E9" w:rsidP="00D024E9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 xml:space="preserve">If User clicks on “View job”, execute </w:t>
      </w:r>
      <w:r>
        <w:rPr>
          <w:b/>
          <w:lang w:val="en-US" w:eastAsia="ja-JP"/>
        </w:rPr>
        <w:t>UC: 003.</w:t>
      </w:r>
    </w:p>
    <w:p w:rsidR="00D024E9" w:rsidRPr="00D024E9" w:rsidRDefault="00D024E9" w:rsidP="00D024E9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 xml:space="preserve">If User clicks on “Apply”, execute </w:t>
      </w:r>
      <w:r>
        <w:rPr>
          <w:b/>
          <w:lang w:val="en-US" w:eastAsia="ja-JP"/>
        </w:rPr>
        <w:t>UC:</w:t>
      </w:r>
      <w:r w:rsidR="00F60305">
        <w:rPr>
          <w:b/>
          <w:lang w:val="en-US" w:eastAsia="ja-JP"/>
        </w:rPr>
        <w:t xml:space="preserve"> </w:t>
      </w:r>
      <w:r>
        <w:rPr>
          <w:b/>
          <w:lang w:val="en-US" w:eastAsia="ja-JP"/>
        </w:rPr>
        <w:t>004.</w:t>
      </w:r>
      <w:r w:rsidRPr="00D024E9">
        <w:rPr>
          <w:lang w:val="en-US" w:eastAsia="ja-JP"/>
        </w:rPr>
        <w:t xml:space="preserve"> </w:t>
      </w:r>
    </w:p>
    <w:p w:rsidR="0047162B" w:rsidRDefault="0047162B" w:rsidP="0047162B">
      <w:pPr>
        <w:spacing w:line="360" w:lineRule="auto"/>
        <w:jc w:val="both"/>
        <w:rPr>
          <w:sz w:val="18"/>
        </w:rPr>
      </w:pPr>
      <w:r>
        <w:rPr>
          <w:sz w:val="18"/>
        </w:rPr>
        <w:t xml:space="preserve">    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                          </w:t>
      </w:r>
    </w:p>
    <w:p w:rsidR="0047162B" w:rsidRDefault="0047162B" w:rsidP="0047162B">
      <w:pPr>
        <w:spacing w:line="360" w:lineRule="auto"/>
        <w:ind w:left="2880" w:firstLine="720"/>
        <w:jc w:val="both"/>
        <w:rPr>
          <w:sz w:val="18"/>
        </w:rPr>
      </w:pPr>
    </w:p>
    <w:p w:rsidR="0047162B" w:rsidRDefault="0047162B" w:rsidP="0047162B">
      <w:pPr>
        <w:spacing w:line="360" w:lineRule="auto"/>
        <w:ind w:left="1440" w:firstLine="720"/>
        <w:jc w:val="both"/>
        <w:rPr>
          <w:sz w:val="18"/>
        </w:rPr>
      </w:pPr>
      <w:r>
        <w:rPr>
          <w:sz w:val="18"/>
        </w:rPr>
        <w:t xml:space="preserve">             </w:t>
      </w:r>
      <w:r w:rsidRPr="00DF7E35">
        <w:rPr>
          <w:sz w:val="18"/>
        </w:rPr>
        <w:t xml:space="preserve">                                                                       </w:t>
      </w:r>
    </w:p>
    <w:p w:rsidR="0047162B" w:rsidRDefault="0047162B" w:rsidP="0047162B">
      <w:pPr>
        <w:spacing w:line="360" w:lineRule="auto"/>
        <w:ind w:left="1440" w:firstLine="720"/>
        <w:jc w:val="both"/>
        <w:rPr>
          <w:sz w:val="18"/>
        </w:rPr>
      </w:pPr>
    </w:p>
    <w:p w:rsidR="0047162B" w:rsidRDefault="0047162B" w:rsidP="0047162B">
      <w:pPr>
        <w:spacing w:line="360" w:lineRule="auto"/>
        <w:ind w:left="1440" w:firstLine="720"/>
        <w:jc w:val="both"/>
        <w:rPr>
          <w:sz w:val="18"/>
        </w:rPr>
      </w:pPr>
    </w:p>
    <w:p w:rsidR="0047162B" w:rsidRDefault="0047162B" w:rsidP="0047162B">
      <w:pPr>
        <w:spacing w:line="360" w:lineRule="auto"/>
        <w:ind w:left="1440" w:firstLine="720"/>
        <w:jc w:val="both"/>
        <w:rPr>
          <w:sz w:val="18"/>
        </w:rPr>
      </w:pPr>
    </w:p>
    <w:p w:rsidR="0047162B" w:rsidRDefault="0047162B" w:rsidP="0047162B">
      <w:pPr>
        <w:spacing w:line="360" w:lineRule="auto"/>
        <w:ind w:left="1440" w:firstLine="720"/>
        <w:jc w:val="both"/>
        <w:rPr>
          <w:sz w:val="18"/>
        </w:rPr>
      </w:pPr>
    </w:p>
    <w:p w:rsidR="0047162B" w:rsidRDefault="0047162B" w:rsidP="0047162B">
      <w:pPr>
        <w:spacing w:line="360" w:lineRule="auto"/>
        <w:ind w:left="1440" w:firstLine="720"/>
        <w:jc w:val="both"/>
        <w:rPr>
          <w:sz w:val="18"/>
        </w:rPr>
      </w:pPr>
    </w:p>
    <w:p w:rsidR="006319B5" w:rsidRDefault="006319B5" w:rsidP="00AB0430">
      <w:pPr>
        <w:spacing w:line="360" w:lineRule="auto"/>
        <w:jc w:val="both"/>
        <w:rPr>
          <w:b/>
          <w:color w:val="808080" w:themeColor="background1" w:themeShade="80"/>
          <w:sz w:val="16"/>
        </w:rPr>
      </w:pPr>
    </w:p>
    <w:p w:rsidR="009630D2" w:rsidRPr="009630D2" w:rsidRDefault="002539D6" w:rsidP="002539D6">
      <w:pPr>
        <w:pStyle w:val="Heading2"/>
        <w:numPr>
          <w:ilvl w:val="0"/>
          <w:numId w:val="0"/>
        </w:numPr>
        <w:spacing w:line="276" w:lineRule="auto"/>
        <w:ind w:left="1116" w:hanging="576"/>
        <w:rPr>
          <w:bCs w:val="0"/>
          <w:lang w:val="en-US" w:eastAsia="ja-JP"/>
        </w:rPr>
      </w:pPr>
      <w:bookmarkStart w:id="54" w:name="_3.3_UC-003:_LOGIN"/>
      <w:bookmarkStart w:id="55" w:name="_Toc485982204"/>
      <w:bookmarkEnd w:id="54"/>
      <w:r>
        <w:rPr>
          <w:bCs w:val="0"/>
          <w:lang w:val="en-US" w:eastAsia="ja-JP"/>
        </w:rPr>
        <w:lastRenderedPageBreak/>
        <w:t xml:space="preserve">   </w:t>
      </w:r>
      <w:r w:rsidR="00952F32">
        <w:rPr>
          <w:bCs w:val="0"/>
          <w:lang w:val="en-US" w:eastAsia="ja-JP"/>
        </w:rPr>
        <w:t xml:space="preserve">3.3 </w:t>
      </w:r>
      <w:r w:rsidR="009630D2" w:rsidRPr="009630D2">
        <w:rPr>
          <w:bCs w:val="0"/>
          <w:lang w:val="en-US" w:eastAsia="ja-JP"/>
        </w:rPr>
        <w:t xml:space="preserve">UC-003: </w:t>
      </w:r>
      <w:bookmarkEnd w:id="55"/>
      <w:r w:rsidR="006319B5">
        <w:rPr>
          <w:bCs w:val="0"/>
          <w:lang w:val="en-US" w:eastAsia="ja-JP"/>
        </w:rPr>
        <w:t>VIEW JOB</w:t>
      </w:r>
      <w:r w:rsidR="00CC341D">
        <w:rPr>
          <w:bCs w:val="0"/>
          <w:lang w:val="en-US" w:eastAsia="ja-JP"/>
        </w:rPr>
        <w:t xml:space="preserve"> DESCRIPTION</w:t>
      </w:r>
    </w:p>
    <w:p w:rsidR="00AB0430" w:rsidRPr="00074D4A" w:rsidRDefault="00503E9C" w:rsidP="00AB0430">
      <w:pPr>
        <w:spacing w:line="360" w:lineRule="auto"/>
        <w:jc w:val="both"/>
        <w:rPr>
          <w:b/>
          <w:lang w:val="en-US" w:eastAsia="ja-JP"/>
        </w:rPr>
      </w:pPr>
      <w:r>
        <w:rPr>
          <w:b/>
          <w:color w:val="808080" w:themeColor="background1" w:themeShade="80"/>
          <w:sz w:val="16"/>
        </w:rPr>
        <w:t xml:space="preserve">   </w:t>
      </w:r>
      <w:r w:rsidR="00BB163C">
        <w:rPr>
          <w:b/>
          <w:color w:val="808080" w:themeColor="background1" w:themeShade="80"/>
          <w:sz w:val="16"/>
        </w:rPr>
        <w:t xml:space="preserve">                   </w:t>
      </w:r>
      <w:r>
        <w:rPr>
          <w:b/>
          <w:color w:val="808080" w:themeColor="background1" w:themeShade="80"/>
          <w:sz w:val="16"/>
        </w:rPr>
        <w:t xml:space="preserve">    </w:t>
      </w:r>
      <w:r w:rsidR="00AB0430" w:rsidRPr="00074D4A">
        <w:rPr>
          <w:b/>
          <w:lang w:val="en-US" w:eastAsia="ja-JP"/>
        </w:rPr>
        <w:t>Purpose</w:t>
      </w:r>
    </w:p>
    <w:p w:rsidR="00AB0430" w:rsidRDefault="00AB0430" w:rsidP="00AB0430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>This use case describe</w:t>
      </w:r>
      <w:r w:rsidR="003B2F48">
        <w:rPr>
          <w:lang w:val="en-US" w:eastAsia="ja-JP"/>
        </w:rPr>
        <w:t>s how the job’s complete description will be visible to the user.</w:t>
      </w:r>
    </w:p>
    <w:p w:rsidR="00BF6B7B" w:rsidRDefault="00BF6B7B" w:rsidP="0030116C">
      <w:pPr>
        <w:spacing w:line="360" w:lineRule="auto"/>
        <w:ind w:left="1440"/>
        <w:rPr>
          <w:lang w:val="en-US" w:eastAsia="ja-JP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16A4FC87" wp14:editId="5278944B">
                <wp:simplePos x="0" y="0"/>
                <wp:positionH relativeFrom="margin">
                  <wp:posOffset>2237740</wp:posOffset>
                </wp:positionH>
                <wp:positionV relativeFrom="paragraph">
                  <wp:posOffset>1212215</wp:posOffset>
                </wp:positionV>
                <wp:extent cx="1554480" cy="0"/>
                <wp:effectExtent l="0" t="76200" r="2667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4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0142A" id="Straight Arrow Connector 26" o:spid="_x0000_s1026" type="#_x0000_t32" style="position:absolute;margin-left:176.2pt;margin-top:95.45pt;width:122.4pt;height:0;z-index:25180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" strokecolor="black [3040]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0697B28" wp14:editId="71BCF342">
            <wp:extent cx="4914900" cy="2170449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916" t="28729" r="17529" b="37845"/>
                    <a:stretch/>
                  </pic:blipFill>
                  <pic:spPr bwMode="auto">
                    <a:xfrm>
                      <a:off x="0" y="0"/>
                      <a:ext cx="4946308" cy="218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430" w:rsidRDefault="00503E9C" w:rsidP="00503E9C">
      <w:pPr>
        <w:spacing w:line="360" w:lineRule="auto"/>
        <w:jc w:val="both"/>
        <w:rPr>
          <w:b/>
          <w:lang w:val="en-US" w:eastAsia="ja-JP"/>
        </w:rPr>
      </w:pPr>
      <w:r>
        <w:rPr>
          <w:b/>
          <w:lang w:val="en-US" w:eastAsia="ja-JP"/>
        </w:rPr>
        <w:t xml:space="preserve">                       </w:t>
      </w:r>
      <w:r w:rsidR="00AB0430">
        <w:rPr>
          <w:b/>
          <w:lang w:val="en-US" w:eastAsia="ja-JP"/>
        </w:rPr>
        <w:t>Actors</w:t>
      </w:r>
    </w:p>
    <w:p w:rsidR="00AB0430" w:rsidRDefault="00AB0430" w:rsidP="00AB0430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 w:rsidRPr="008212B4">
        <w:rPr>
          <w:lang w:val="en-US" w:eastAsia="ja-JP"/>
        </w:rPr>
        <w:t xml:space="preserve">The actor(s) </w:t>
      </w:r>
      <w:r>
        <w:rPr>
          <w:lang w:val="en-US" w:eastAsia="ja-JP"/>
        </w:rPr>
        <w:t xml:space="preserve">that </w:t>
      </w:r>
      <w:r w:rsidRPr="008212B4">
        <w:rPr>
          <w:lang w:val="en-US" w:eastAsia="ja-JP"/>
        </w:rPr>
        <w:t xml:space="preserve">interact and participate in this use case </w:t>
      </w:r>
      <w:r w:rsidR="008221DB">
        <w:rPr>
          <w:lang w:val="en-US" w:eastAsia="ja-JP"/>
        </w:rPr>
        <w:t>is: User.</w:t>
      </w:r>
    </w:p>
    <w:p w:rsidR="00AB0430" w:rsidRDefault="00AB0430" w:rsidP="00AB0430">
      <w:pPr>
        <w:spacing w:line="360" w:lineRule="auto"/>
        <w:ind w:left="720" w:firstLine="720"/>
        <w:jc w:val="both"/>
        <w:rPr>
          <w:b/>
          <w:lang w:val="en-US" w:eastAsia="ja-JP"/>
        </w:rPr>
      </w:pPr>
      <w:r>
        <w:rPr>
          <w:b/>
          <w:lang w:val="en-US" w:eastAsia="ja-JP"/>
        </w:rPr>
        <w:t>Pre-Conditions</w:t>
      </w:r>
    </w:p>
    <w:p w:rsidR="00AB0430" w:rsidRPr="009F1738" w:rsidRDefault="00C2306A" w:rsidP="00AB0430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>User clicked on the button “View job”.</w:t>
      </w:r>
    </w:p>
    <w:p w:rsidR="00AB0430" w:rsidRDefault="00AB0430" w:rsidP="00AB0430">
      <w:pPr>
        <w:spacing w:line="360" w:lineRule="auto"/>
        <w:ind w:left="720" w:firstLine="720"/>
        <w:jc w:val="both"/>
        <w:rPr>
          <w:b/>
          <w:lang w:val="en-US" w:eastAsia="ja-JP"/>
        </w:rPr>
      </w:pPr>
      <w:r>
        <w:rPr>
          <w:b/>
          <w:lang w:val="en-US" w:eastAsia="ja-JP"/>
        </w:rPr>
        <w:t>Post-Conditions</w:t>
      </w:r>
    </w:p>
    <w:p w:rsidR="000F17BB" w:rsidRPr="000F17BB" w:rsidRDefault="000F17BB" w:rsidP="000F17BB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>NA</w:t>
      </w:r>
    </w:p>
    <w:p w:rsidR="00AB0430" w:rsidRPr="008212B4" w:rsidRDefault="00AB0430" w:rsidP="00AB0430">
      <w:pPr>
        <w:spacing w:line="360" w:lineRule="auto"/>
        <w:ind w:left="720" w:firstLine="720"/>
        <w:jc w:val="both"/>
        <w:rPr>
          <w:b/>
          <w:lang w:val="en-US" w:eastAsia="ja-JP"/>
        </w:rPr>
      </w:pPr>
      <w:r w:rsidRPr="008212B4">
        <w:rPr>
          <w:b/>
          <w:lang w:val="en-US" w:eastAsia="ja-JP"/>
        </w:rPr>
        <w:t xml:space="preserve">Basic Flow </w:t>
      </w:r>
    </w:p>
    <w:p w:rsidR="008E0A13" w:rsidRPr="008E0A13" w:rsidRDefault="00AB0430" w:rsidP="00AE07E4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 w:rsidRPr="00100A2B">
        <w:rPr>
          <w:lang w:val="en-US" w:eastAsia="ja-JP"/>
        </w:rPr>
        <w:t xml:space="preserve">User </w:t>
      </w:r>
      <w:r w:rsidR="00AE07E4">
        <w:rPr>
          <w:sz w:val="18"/>
        </w:rPr>
        <w:t>can view the complete description of the job.</w:t>
      </w:r>
    </w:p>
    <w:p w:rsidR="00AB0430" w:rsidRPr="00AE07E4" w:rsidRDefault="008E0A13" w:rsidP="00AE07E4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sz w:val="18"/>
        </w:rPr>
        <w:t xml:space="preserve">If User clicks on “Apply”, execute </w:t>
      </w:r>
      <w:r>
        <w:rPr>
          <w:b/>
          <w:sz w:val="18"/>
        </w:rPr>
        <w:t>UC:</w:t>
      </w:r>
      <w:r w:rsidR="00F60305">
        <w:rPr>
          <w:b/>
          <w:sz w:val="18"/>
        </w:rPr>
        <w:t xml:space="preserve"> </w:t>
      </w:r>
      <w:r>
        <w:rPr>
          <w:b/>
          <w:sz w:val="18"/>
        </w:rPr>
        <w:t>004.</w:t>
      </w:r>
      <w:r w:rsidR="00AB0430" w:rsidRPr="00AE07E4">
        <w:rPr>
          <w:sz w:val="18"/>
        </w:rPr>
        <w:tab/>
      </w:r>
      <w:r w:rsidR="00AB0430" w:rsidRPr="00AE07E4">
        <w:rPr>
          <w:sz w:val="18"/>
        </w:rPr>
        <w:tab/>
        <w:t xml:space="preserve">                              </w:t>
      </w:r>
    </w:p>
    <w:p w:rsidR="00AB0430" w:rsidRDefault="00AB0430" w:rsidP="00AB0430">
      <w:pPr>
        <w:spacing w:line="360" w:lineRule="auto"/>
        <w:ind w:left="2880" w:firstLine="720"/>
        <w:jc w:val="both"/>
        <w:rPr>
          <w:sz w:val="18"/>
        </w:rPr>
      </w:pPr>
    </w:p>
    <w:p w:rsidR="00AB0430" w:rsidRDefault="00AB0430" w:rsidP="00AB0430">
      <w:pPr>
        <w:spacing w:line="360" w:lineRule="auto"/>
        <w:ind w:left="1440" w:firstLine="720"/>
        <w:jc w:val="both"/>
        <w:rPr>
          <w:sz w:val="18"/>
        </w:rPr>
      </w:pPr>
      <w:r>
        <w:rPr>
          <w:sz w:val="18"/>
        </w:rPr>
        <w:t xml:space="preserve">             </w:t>
      </w:r>
      <w:r w:rsidRPr="00DF7E35">
        <w:rPr>
          <w:sz w:val="18"/>
        </w:rPr>
        <w:t xml:space="preserve">                                                                       </w:t>
      </w:r>
    </w:p>
    <w:p w:rsidR="00AB0430" w:rsidRDefault="00AB0430" w:rsidP="00AB0430">
      <w:pPr>
        <w:spacing w:line="360" w:lineRule="auto"/>
        <w:ind w:left="1440" w:firstLine="720"/>
        <w:jc w:val="both"/>
        <w:rPr>
          <w:sz w:val="18"/>
        </w:rPr>
      </w:pPr>
    </w:p>
    <w:p w:rsidR="00996D98" w:rsidRDefault="00AB0430" w:rsidP="00AB0430">
      <w:pPr>
        <w:spacing w:line="360" w:lineRule="auto"/>
        <w:ind w:left="1440" w:firstLine="720"/>
        <w:jc w:val="both"/>
        <w:rPr>
          <w:sz w:val="18"/>
        </w:rPr>
      </w:pPr>
      <w:r>
        <w:rPr>
          <w:sz w:val="18"/>
        </w:rPr>
        <w:t xml:space="preserve">                 </w:t>
      </w:r>
    </w:p>
    <w:p w:rsidR="00996D98" w:rsidRDefault="00996D98" w:rsidP="00AB0430">
      <w:pPr>
        <w:spacing w:line="360" w:lineRule="auto"/>
        <w:ind w:left="1440" w:firstLine="720"/>
        <w:jc w:val="both"/>
        <w:rPr>
          <w:sz w:val="18"/>
        </w:rPr>
      </w:pPr>
    </w:p>
    <w:p w:rsidR="00996D98" w:rsidRDefault="00996D98" w:rsidP="00AB0430">
      <w:pPr>
        <w:spacing w:line="360" w:lineRule="auto"/>
        <w:ind w:left="1440" w:firstLine="720"/>
        <w:jc w:val="both"/>
        <w:rPr>
          <w:sz w:val="18"/>
        </w:rPr>
      </w:pPr>
    </w:p>
    <w:p w:rsidR="00996D98" w:rsidRDefault="00996D98" w:rsidP="00AB0430">
      <w:pPr>
        <w:spacing w:line="360" w:lineRule="auto"/>
        <w:ind w:left="1440" w:firstLine="720"/>
        <w:jc w:val="both"/>
        <w:rPr>
          <w:sz w:val="18"/>
        </w:rPr>
      </w:pPr>
    </w:p>
    <w:p w:rsidR="00996D98" w:rsidRDefault="00996D98" w:rsidP="00AB0430">
      <w:pPr>
        <w:spacing w:line="360" w:lineRule="auto"/>
        <w:ind w:left="1440" w:firstLine="720"/>
        <w:jc w:val="both"/>
        <w:rPr>
          <w:sz w:val="18"/>
        </w:rPr>
      </w:pPr>
    </w:p>
    <w:p w:rsidR="00503E9C" w:rsidRDefault="00503E9C" w:rsidP="00503E9C">
      <w:pPr>
        <w:rPr>
          <w:lang w:val="en-US" w:eastAsia="ja-JP"/>
        </w:rPr>
      </w:pPr>
    </w:p>
    <w:p w:rsidR="00975F7D" w:rsidRPr="00C547E1" w:rsidRDefault="00975F7D" w:rsidP="009630D2">
      <w:pPr>
        <w:pStyle w:val="Heading2"/>
        <w:numPr>
          <w:ilvl w:val="0"/>
          <w:numId w:val="0"/>
        </w:numPr>
        <w:spacing w:line="276" w:lineRule="auto"/>
        <w:ind w:left="1296" w:hanging="576"/>
        <w:rPr>
          <w:bCs w:val="0"/>
          <w:lang w:val="en-US" w:eastAsia="ja-JP"/>
        </w:rPr>
      </w:pPr>
      <w:bookmarkStart w:id="56" w:name="_3.4_UC-004:_SYNC"/>
      <w:bookmarkStart w:id="57" w:name="_Toc485982205"/>
      <w:bookmarkEnd w:id="56"/>
      <w:r>
        <w:rPr>
          <w:bCs w:val="0"/>
          <w:lang w:val="en-US" w:eastAsia="ja-JP"/>
        </w:rPr>
        <w:lastRenderedPageBreak/>
        <w:t>3.4 UC-004</w:t>
      </w:r>
      <w:r w:rsidRPr="00E75285">
        <w:rPr>
          <w:bCs w:val="0"/>
          <w:lang w:val="en-US" w:eastAsia="ja-JP"/>
        </w:rPr>
        <w:t>:</w:t>
      </w:r>
      <w:r>
        <w:rPr>
          <w:bCs w:val="0"/>
          <w:lang w:val="en-US" w:eastAsia="ja-JP"/>
        </w:rPr>
        <w:t xml:space="preserve"> </w:t>
      </w:r>
      <w:bookmarkEnd w:id="57"/>
      <w:r w:rsidR="00AD2091">
        <w:rPr>
          <w:bCs w:val="0"/>
          <w:lang w:val="en-US" w:eastAsia="ja-JP"/>
        </w:rPr>
        <w:t>APPLY FOR JOB</w:t>
      </w:r>
    </w:p>
    <w:p w:rsidR="009B252A" w:rsidRDefault="00975F7D" w:rsidP="00975F7D">
      <w:pPr>
        <w:spacing w:line="360" w:lineRule="auto"/>
        <w:jc w:val="both"/>
        <w:rPr>
          <w:b/>
          <w:lang w:val="en-US" w:eastAsia="ja-JP"/>
        </w:rPr>
      </w:pPr>
      <w:r>
        <w:rPr>
          <w:b/>
          <w:lang w:val="en-US" w:eastAsia="ja-JP"/>
        </w:rPr>
        <w:t xml:space="preserve">                     </w:t>
      </w:r>
      <w:r w:rsidR="0036371A" w:rsidRPr="00074D4A">
        <w:rPr>
          <w:b/>
          <w:lang w:val="en-US" w:eastAsia="ja-JP"/>
        </w:rPr>
        <w:t>Purpose</w:t>
      </w:r>
    </w:p>
    <w:p w:rsidR="0036371A" w:rsidRPr="0030116C" w:rsidRDefault="0036371A" w:rsidP="00CE22B5">
      <w:pPr>
        <w:pStyle w:val="ListParagraph"/>
        <w:numPr>
          <w:ilvl w:val="0"/>
          <w:numId w:val="32"/>
        </w:numPr>
        <w:spacing w:line="360" w:lineRule="auto"/>
        <w:jc w:val="both"/>
        <w:rPr>
          <w:b/>
          <w:lang w:val="en-US" w:eastAsia="ja-JP"/>
        </w:rPr>
      </w:pPr>
      <w:r w:rsidRPr="009B252A">
        <w:rPr>
          <w:lang w:val="en-US" w:eastAsia="ja-JP"/>
        </w:rPr>
        <w:t xml:space="preserve">This use case describes how </w:t>
      </w:r>
      <w:r w:rsidR="009511F1">
        <w:rPr>
          <w:lang w:val="en-US" w:eastAsia="ja-JP"/>
        </w:rPr>
        <w:t>the user will apply for a job.</w:t>
      </w:r>
    </w:p>
    <w:p w:rsidR="0030116C" w:rsidRDefault="0030116C" w:rsidP="0030116C">
      <w:pPr>
        <w:spacing w:line="360" w:lineRule="auto"/>
        <w:jc w:val="both"/>
        <w:rPr>
          <w:b/>
          <w:lang w:val="en-US" w:eastAsia="ja-JP"/>
        </w:rPr>
      </w:pPr>
    </w:p>
    <w:p w:rsidR="0030116C" w:rsidRPr="0030116C" w:rsidRDefault="00BF528B" w:rsidP="0030116C">
      <w:pPr>
        <w:spacing w:line="360" w:lineRule="auto"/>
        <w:jc w:val="center"/>
        <w:rPr>
          <w:b/>
          <w:lang w:val="en-US" w:eastAsia="ja-JP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28B16750" wp14:editId="38D52AC0">
                <wp:simplePos x="0" y="0"/>
                <wp:positionH relativeFrom="margin">
                  <wp:posOffset>1858010</wp:posOffset>
                </wp:positionH>
                <wp:positionV relativeFrom="paragraph">
                  <wp:posOffset>993140</wp:posOffset>
                </wp:positionV>
                <wp:extent cx="1463040" cy="0"/>
                <wp:effectExtent l="0" t="76200" r="22860" b="952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B8A66" id="Straight Arrow Connector 224" o:spid="_x0000_s1026" type="#_x0000_t32" style="position:absolute;margin-left:146.3pt;margin-top:78.2pt;width:115.2pt;height:0;z-index:25180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" strokecolor="black [3040]">
                <v:stroke endarrow="block"/>
                <w10:wrap anchorx="margin"/>
              </v:shape>
            </w:pict>
          </mc:Fallback>
        </mc:AlternateContent>
      </w:r>
      <w:r w:rsidR="0030116C">
        <w:rPr>
          <w:noProof/>
          <w:lang w:val="en-US" w:eastAsia="en-US"/>
        </w:rPr>
        <w:drawing>
          <wp:inline distT="0" distB="0" distL="0" distR="0" wp14:anchorId="6E2F781C" wp14:editId="53D1029E">
            <wp:extent cx="4419600" cy="2092614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779" t="31492" r="17219" b="33978"/>
                    <a:stretch/>
                  </pic:blipFill>
                  <pic:spPr bwMode="auto">
                    <a:xfrm>
                      <a:off x="0" y="0"/>
                      <a:ext cx="4441785" cy="210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71A" w:rsidRPr="0047162B" w:rsidRDefault="00975F7D" w:rsidP="00975F7D">
      <w:pPr>
        <w:spacing w:line="360" w:lineRule="auto"/>
        <w:jc w:val="both"/>
        <w:rPr>
          <w:b/>
          <w:lang w:val="en-US" w:eastAsia="ja-JP"/>
        </w:rPr>
      </w:pPr>
      <w:r>
        <w:rPr>
          <w:b/>
          <w:lang w:val="en-US" w:eastAsia="ja-JP"/>
        </w:rPr>
        <w:t xml:space="preserve">                      </w:t>
      </w:r>
      <w:r w:rsidR="0036371A" w:rsidRPr="0047162B">
        <w:rPr>
          <w:b/>
          <w:lang w:val="en-US" w:eastAsia="ja-JP"/>
        </w:rPr>
        <w:t>Actors</w:t>
      </w:r>
    </w:p>
    <w:p w:rsidR="00975F7D" w:rsidRPr="0030116C" w:rsidRDefault="0036371A" w:rsidP="00975F7D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 w:rsidRPr="008212B4">
        <w:rPr>
          <w:lang w:val="en-US" w:eastAsia="ja-JP"/>
        </w:rPr>
        <w:t xml:space="preserve">The actor(s) </w:t>
      </w:r>
      <w:r>
        <w:rPr>
          <w:lang w:val="en-US" w:eastAsia="ja-JP"/>
        </w:rPr>
        <w:t xml:space="preserve">that </w:t>
      </w:r>
      <w:r w:rsidRPr="008212B4">
        <w:rPr>
          <w:lang w:val="en-US" w:eastAsia="ja-JP"/>
        </w:rPr>
        <w:t xml:space="preserve">interact and participate in this use case </w:t>
      </w:r>
      <w:r w:rsidR="005019C0">
        <w:rPr>
          <w:lang w:val="en-US" w:eastAsia="ja-JP"/>
        </w:rPr>
        <w:t>is: User.</w:t>
      </w:r>
    </w:p>
    <w:p w:rsidR="0036371A" w:rsidRDefault="00975F7D" w:rsidP="00975F7D">
      <w:pPr>
        <w:tabs>
          <w:tab w:val="left" w:pos="1875"/>
        </w:tabs>
        <w:spacing w:line="360" w:lineRule="auto"/>
        <w:jc w:val="both"/>
        <w:rPr>
          <w:b/>
          <w:lang w:val="en-US" w:eastAsia="ja-JP"/>
        </w:rPr>
      </w:pPr>
      <w:r>
        <w:rPr>
          <w:b/>
          <w:lang w:val="en-US" w:eastAsia="ja-JP"/>
        </w:rPr>
        <w:t xml:space="preserve">                        </w:t>
      </w:r>
      <w:r w:rsidR="0036371A">
        <w:rPr>
          <w:b/>
          <w:lang w:val="en-US" w:eastAsia="ja-JP"/>
        </w:rPr>
        <w:t>Pre-Conditions</w:t>
      </w:r>
      <w:r>
        <w:rPr>
          <w:b/>
          <w:lang w:val="en-US" w:eastAsia="ja-JP"/>
        </w:rPr>
        <w:tab/>
        <w:t xml:space="preserve">       </w:t>
      </w:r>
    </w:p>
    <w:p w:rsidR="0036371A" w:rsidRPr="009F1738" w:rsidRDefault="006766D6" w:rsidP="0036371A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>The user has filled all the credentials properly and uploaded the resume.</w:t>
      </w:r>
    </w:p>
    <w:p w:rsidR="0036371A" w:rsidRDefault="00975F7D" w:rsidP="00975F7D">
      <w:pPr>
        <w:spacing w:line="360" w:lineRule="auto"/>
        <w:jc w:val="both"/>
        <w:rPr>
          <w:b/>
          <w:lang w:val="en-US" w:eastAsia="ja-JP"/>
        </w:rPr>
      </w:pPr>
      <w:r>
        <w:rPr>
          <w:b/>
          <w:lang w:val="en-US" w:eastAsia="ja-JP"/>
        </w:rPr>
        <w:t xml:space="preserve">                         </w:t>
      </w:r>
      <w:r w:rsidR="0036371A">
        <w:rPr>
          <w:b/>
          <w:lang w:val="en-US" w:eastAsia="ja-JP"/>
        </w:rPr>
        <w:t>Post-Conditions</w:t>
      </w:r>
    </w:p>
    <w:p w:rsidR="00EC707B" w:rsidRPr="00EC707B" w:rsidRDefault="007E25E0" w:rsidP="00EC707B">
      <w:pPr>
        <w:numPr>
          <w:ilvl w:val="2"/>
          <w:numId w:val="13"/>
        </w:numPr>
        <w:spacing w:line="360" w:lineRule="auto"/>
        <w:jc w:val="both"/>
        <w:rPr>
          <w:b/>
          <w:lang w:val="en-US" w:eastAsia="ja-JP"/>
        </w:rPr>
      </w:pPr>
      <w:r>
        <w:rPr>
          <w:lang w:val="en-US" w:eastAsia="ja-JP"/>
        </w:rPr>
        <w:t xml:space="preserve">Application is successfully </w:t>
      </w:r>
      <w:r w:rsidR="00C56B13">
        <w:rPr>
          <w:lang w:val="en-US" w:eastAsia="ja-JP"/>
        </w:rPr>
        <w:t>saved</w:t>
      </w:r>
      <w:r>
        <w:rPr>
          <w:lang w:val="en-US" w:eastAsia="ja-JP"/>
        </w:rPr>
        <w:t xml:space="preserve"> in the database.</w:t>
      </w:r>
    </w:p>
    <w:p w:rsidR="00EC707B" w:rsidRDefault="0036371A" w:rsidP="0036371A">
      <w:pPr>
        <w:spacing w:line="360" w:lineRule="auto"/>
        <w:ind w:left="720" w:firstLine="720"/>
        <w:jc w:val="both"/>
        <w:rPr>
          <w:b/>
          <w:lang w:val="en-US" w:eastAsia="ja-JP"/>
        </w:rPr>
      </w:pPr>
      <w:r w:rsidRPr="008212B4">
        <w:rPr>
          <w:b/>
          <w:lang w:val="en-US" w:eastAsia="ja-JP"/>
        </w:rPr>
        <w:t>Basic Flow</w:t>
      </w:r>
    </w:p>
    <w:p w:rsidR="00AB0430" w:rsidRDefault="007D60FD" w:rsidP="007D60FD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>Enter all details and click on submit.</w:t>
      </w:r>
    </w:p>
    <w:p w:rsidR="007D60FD" w:rsidRPr="007D60FD" w:rsidRDefault="00C07592" w:rsidP="007D60FD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 xml:space="preserve">If user clicks on “Submit”: </w:t>
      </w:r>
      <w:r w:rsidR="007D60FD">
        <w:rPr>
          <w:lang w:val="en-US" w:eastAsia="ja-JP"/>
        </w:rPr>
        <w:t xml:space="preserve">If all information is correct, save it in the database and execute </w:t>
      </w:r>
      <w:r w:rsidR="007D60FD">
        <w:rPr>
          <w:b/>
          <w:lang w:val="en-US" w:eastAsia="ja-JP"/>
        </w:rPr>
        <w:t>UC: 001.</w:t>
      </w:r>
    </w:p>
    <w:p w:rsidR="007D60FD" w:rsidRDefault="00F16D16" w:rsidP="007D60FD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 xml:space="preserve">If user clicks on “Submit”: </w:t>
      </w:r>
      <w:r>
        <w:rPr>
          <w:lang w:val="en-US" w:eastAsia="ja-JP"/>
        </w:rPr>
        <w:t>If any information is missing or incorrect, show the corresponding validation error message.</w:t>
      </w:r>
    </w:p>
    <w:p w:rsidR="0036371A" w:rsidRPr="00414374" w:rsidRDefault="00BF1871" w:rsidP="0036371A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 xml:space="preserve">If user clicks on “Cancel”: execute </w:t>
      </w:r>
      <w:r w:rsidRPr="00722CDF">
        <w:rPr>
          <w:b/>
          <w:lang w:val="en-US" w:eastAsia="ja-JP"/>
        </w:rPr>
        <w:t>UC:</w:t>
      </w:r>
      <w:r w:rsidR="00722CDF" w:rsidRPr="00722CDF">
        <w:rPr>
          <w:b/>
          <w:lang w:val="en-US" w:eastAsia="ja-JP"/>
        </w:rPr>
        <w:t xml:space="preserve"> </w:t>
      </w:r>
      <w:r w:rsidRPr="00722CDF">
        <w:rPr>
          <w:b/>
          <w:lang w:val="en-US" w:eastAsia="ja-JP"/>
        </w:rPr>
        <w:t>003.</w:t>
      </w:r>
      <w:r w:rsidR="0036371A" w:rsidRPr="00414374">
        <w:rPr>
          <w:sz w:val="18"/>
        </w:rPr>
        <w:t xml:space="preserve">    </w:t>
      </w:r>
      <w:r w:rsidR="0036371A" w:rsidRPr="00414374">
        <w:rPr>
          <w:sz w:val="18"/>
        </w:rPr>
        <w:tab/>
      </w:r>
      <w:r w:rsidR="0036371A" w:rsidRPr="00414374">
        <w:rPr>
          <w:sz w:val="18"/>
        </w:rPr>
        <w:tab/>
      </w:r>
      <w:r w:rsidR="0036371A" w:rsidRPr="00414374">
        <w:rPr>
          <w:sz w:val="18"/>
        </w:rPr>
        <w:tab/>
        <w:t xml:space="preserve">                              </w:t>
      </w:r>
    </w:p>
    <w:p w:rsidR="0036371A" w:rsidRDefault="0036371A" w:rsidP="0036371A">
      <w:pPr>
        <w:spacing w:line="360" w:lineRule="auto"/>
        <w:ind w:left="2880" w:firstLine="720"/>
        <w:jc w:val="both"/>
        <w:rPr>
          <w:sz w:val="18"/>
        </w:rPr>
      </w:pPr>
    </w:p>
    <w:p w:rsidR="0036371A" w:rsidRDefault="0036371A" w:rsidP="0036371A">
      <w:pPr>
        <w:spacing w:line="360" w:lineRule="auto"/>
        <w:ind w:left="1440" w:firstLine="720"/>
        <w:jc w:val="both"/>
        <w:rPr>
          <w:sz w:val="18"/>
        </w:rPr>
      </w:pPr>
      <w:r>
        <w:rPr>
          <w:sz w:val="18"/>
        </w:rPr>
        <w:t xml:space="preserve">             </w:t>
      </w:r>
      <w:r w:rsidRPr="00DF7E35">
        <w:rPr>
          <w:sz w:val="18"/>
        </w:rPr>
        <w:t xml:space="preserve">                                                                       </w:t>
      </w:r>
    </w:p>
    <w:p w:rsidR="0036371A" w:rsidRDefault="0036371A" w:rsidP="0036371A">
      <w:pPr>
        <w:spacing w:line="360" w:lineRule="auto"/>
        <w:ind w:left="1440" w:firstLine="720"/>
        <w:jc w:val="both"/>
        <w:rPr>
          <w:sz w:val="18"/>
        </w:rPr>
      </w:pPr>
    </w:p>
    <w:p w:rsidR="0036371A" w:rsidRDefault="0036371A" w:rsidP="0036371A">
      <w:pPr>
        <w:spacing w:line="360" w:lineRule="auto"/>
        <w:ind w:left="1440" w:firstLine="720"/>
        <w:jc w:val="both"/>
        <w:rPr>
          <w:sz w:val="18"/>
        </w:rPr>
      </w:pPr>
    </w:p>
    <w:p w:rsidR="0036371A" w:rsidRDefault="0036371A" w:rsidP="00A51C92">
      <w:pPr>
        <w:spacing w:line="360" w:lineRule="auto"/>
        <w:jc w:val="both"/>
        <w:rPr>
          <w:sz w:val="18"/>
        </w:rPr>
      </w:pPr>
    </w:p>
    <w:p w:rsidR="00495133" w:rsidRPr="000B6B9F" w:rsidRDefault="00BB163C" w:rsidP="000B6B9F">
      <w:pPr>
        <w:spacing w:line="360" w:lineRule="auto"/>
        <w:jc w:val="both"/>
        <w:rPr>
          <w:sz w:val="28"/>
          <w:szCs w:val="28"/>
        </w:rPr>
      </w:pPr>
      <w:bookmarkStart w:id="58" w:name="_3.5_UC-005:_HOME"/>
      <w:bookmarkStart w:id="59" w:name="_Toc485982206"/>
      <w:bookmarkEnd w:id="58"/>
      <w:r w:rsidRPr="000B6B9F">
        <w:rPr>
          <w:bCs/>
          <w:sz w:val="28"/>
          <w:szCs w:val="28"/>
          <w:lang w:val="en-US" w:eastAsia="ja-JP"/>
        </w:rPr>
        <w:lastRenderedPageBreak/>
        <w:t xml:space="preserve">3.5 </w:t>
      </w:r>
      <w:r w:rsidR="006366D2" w:rsidRPr="000B6B9F">
        <w:rPr>
          <w:bCs/>
          <w:sz w:val="28"/>
          <w:szCs w:val="28"/>
          <w:lang w:val="en-US" w:eastAsia="ja-JP"/>
        </w:rPr>
        <w:t>UC-005</w:t>
      </w:r>
      <w:bookmarkEnd w:id="59"/>
      <w:r w:rsidR="00AC1A73">
        <w:rPr>
          <w:bCs/>
          <w:sz w:val="28"/>
          <w:szCs w:val="28"/>
          <w:lang w:val="en-US" w:eastAsia="ja-JP"/>
        </w:rPr>
        <w:t>: POST A JOB</w:t>
      </w:r>
    </w:p>
    <w:p w:rsidR="00495133" w:rsidRPr="00074D4A" w:rsidRDefault="00BB163C" w:rsidP="00BB163C">
      <w:pPr>
        <w:spacing w:line="360" w:lineRule="auto"/>
        <w:jc w:val="both"/>
        <w:rPr>
          <w:b/>
          <w:lang w:val="en-US" w:eastAsia="ja-JP"/>
        </w:rPr>
      </w:pPr>
      <w:r>
        <w:rPr>
          <w:b/>
          <w:lang w:val="en-US" w:eastAsia="ja-JP"/>
        </w:rPr>
        <w:t xml:space="preserve">                         </w:t>
      </w:r>
      <w:r w:rsidR="00495133" w:rsidRPr="00074D4A">
        <w:rPr>
          <w:b/>
          <w:lang w:val="en-US" w:eastAsia="ja-JP"/>
        </w:rPr>
        <w:t>Purpose</w:t>
      </w:r>
    </w:p>
    <w:p w:rsidR="00495133" w:rsidRDefault="00495133" w:rsidP="008571B5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>This use case descri</w:t>
      </w:r>
      <w:r w:rsidR="000B6B9F">
        <w:rPr>
          <w:lang w:val="en-US" w:eastAsia="ja-JP"/>
        </w:rPr>
        <w:t>bes how a new job can be posted on the website.</w:t>
      </w:r>
    </w:p>
    <w:p w:rsidR="00A51C92" w:rsidRDefault="00F14AA7" w:rsidP="00A51C92">
      <w:pPr>
        <w:spacing w:line="360" w:lineRule="auto"/>
        <w:ind w:left="1440"/>
        <w:jc w:val="center"/>
        <w:rPr>
          <w:lang w:val="en-US" w:eastAsia="ja-JP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6EC0D06E" wp14:editId="7608FB74">
                <wp:simplePos x="0" y="0"/>
                <wp:positionH relativeFrom="margin">
                  <wp:posOffset>2313940</wp:posOffset>
                </wp:positionH>
                <wp:positionV relativeFrom="paragraph">
                  <wp:posOffset>950595</wp:posOffset>
                </wp:positionV>
                <wp:extent cx="1463040" cy="0"/>
                <wp:effectExtent l="0" t="76200" r="22860" b="9525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37432" id="Straight Arrow Connector 232" o:spid="_x0000_s1026" type="#_x0000_t32" style="position:absolute;margin-left:182.2pt;margin-top:74.85pt;width:115.2pt;height:0;z-index:25180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" strokecolor="black [3040]">
                <v:stroke endarrow="block"/>
                <w10:wrap anchorx="margin"/>
              </v:shape>
            </w:pict>
          </mc:Fallback>
        </mc:AlternateContent>
      </w:r>
      <w:r w:rsidR="00A51C92">
        <w:rPr>
          <w:noProof/>
          <w:lang w:val="en-US" w:eastAsia="en-US"/>
        </w:rPr>
        <w:drawing>
          <wp:inline distT="0" distB="0" distL="0" distR="0" wp14:anchorId="42B925FD" wp14:editId="09585D3C">
            <wp:extent cx="4792625" cy="1895475"/>
            <wp:effectExtent l="0" t="0" r="825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692" t="32164" r="15822" b="37244"/>
                    <a:stretch/>
                  </pic:blipFill>
                  <pic:spPr bwMode="auto">
                    <a:xfrm>
                      <a:off x="0" y="0"/>
                      <a:ext cx="4814157" cy="190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133" w:rsidRDefault="00495133" w:rsidP="00495133">
      <w:pPr>
        <w:spacing w:line="360" w:lineRule="auto"/>
        <w:ind w:left="720" w:firstLine="720"/>
        <w:jc w:val="both"/>
        <w:rPr>
          <w:b/>
          <w:lang w:val="en-US" w:eastAsia="ja-JP"/>
        </w:rPr>
      </w:pPr>
      <w:r>
        <w:rPr>
          <w:b/>
          <w:lang w:val="en-US" w:eastAsia="ja-JP"/>
        </w:rPr>
        <w:t>Actors</w:t>
      </w:r>
    </w:p>
    <w:p w:rsidR="00495133" w:rsidRPr="00A51C92" w:rsidRDefault="00495133" w:rsidP="00A51C92">
      <w:pPr>
        <w:numPr>
          <w:ilvl w:val="2"/>
          <w:numId w:val="13"/>
        </w:numPr>
        <w:spacing w:line="360" w:lineRule="auto"/>
        <w:jc w:val="both"/>
        <w:rPr>
          <w:lang w:val="en-US" w:eastAsia="ja-JP"/>
        </w:rPr>
      </w:pPr>
      <w:r w:rsidRPr="008212B4">
        <w:rPr>
          <w:lang w:val="en-US" w:eastAsia="ja-JP"/>
        </w:rPr>
        <w:t xml:space="preserve">The actor(s) </w:t>
      </w:r>
      <w:r>
        <w:rPr>
          <w:lang w:val="en-US" w:eastAsia="ja-JP"/>
        </w:rPr>
        <w:t xml:space="preserve">that </w:t>
      </w:r>
      <w:r w:rsidRPr="008212B4">
        <w:rPr>
          <w:lang w:val="en-US" w:eastAsia="ja-JP"/>
        </w:rPr>
        <w:t xml:space="preserve">interact and participate in this use case </w:t>
      </w:r>
      <w:r w:rsidR="00EB22D9">
        <w:rPr>
          <w:lang w:val="en-US" w:eastAsia="ja-JP"/>
        </w:rPr>
        <w:t>is: User.</w:t>
      </w:r>
    </w:p>
    <w:p w:rsidR="00495133" w:rsidRDefault="00495133" w:rsidP="00495133">
      <w:pPr>
        <w:spacing w:line="360" w:lineRule="auto"/>
        <w:ind w:left="720" w:firstLine="720"/>
        <w:jc w:val="both"/>
        <w:rPr>
          <w:b/>
          <w:lang w:val="en-US" w:eastAsia="ja-JP"/>
        </w:rPr>
      </w:pPr>
      <w:r>
        <w:rPr>
          <w:b/>
          <w:lang w:val="en-US" w:eastAsia="ja-JP"/>
        </w:rPr>
        <w:t>Pre-Conditions</w:t>
      </w:r>
    </w:p>
    <w:p w:rsidR="00495133" w:rsidRPr="00865578" w:rsidRDefault="00AC1A73" w:rsidP="008571B5">
      <w:pPr>
        <w:pStyle w:val="ListParagraph"/>
        <w:numPr>
          <w:ilvl w:val="2"/>
          <w:numId w:val="13"/>
        </w:numPr>
        <w:spacing w:line="360" w:lineRule="auto"/>
        <w:jc w:val="both"/>
        <w:rPr>
          <w:b/>
          <w:lang w:val="en-US" w:eastAsia="ja-JP"/>
        </w:rPr>
      </w:pPr>
      <w:r>
        <w:rPr>
          <w:lang w:val="en-US" w:eastAsia="ja-JP"/>
        </w:rPr>
        <w:t xml:space="preserve">User </w:t>
      </w:r>
      <w:r w:rsidR="00C96E1E">
        <w:rPr>
          <w:lang w:val="en-US" w:eastAsia="ja-JP"/>
        </w:rPr>
        <w:t>clicked on “</w:t>
      </w:r>
      <w:r w:rsidR="00C96E1E">
        <w:rPr>
          <w:lang w:val="en-US" w:eastAsia="ja-JP"/>
        </w:rPr>
        <w:t>Add a new job</w:t>
      </w:r>
      <w:r w:rsidR="00C96E1E">
        <w:rPr>
          <w:lang w:val="en-US" w:eastAsia="ja-JP"/>
        </w:rPr>
        <w:t>”.</w:t>
      </w:r>
    </w:p>
    <w:p w:rsidR="00495133" w:rsidRDefault="00495133" w:rsidP="00495133">
      <w:pPr>
        <w:spacing w:line="360" w:lineRule="auto"/>
        <w:ind w:left="720" w:firstLine="720"/>
        <w:jc w:val="both"/>
        <w:rPr>
          <w:b/>
          <w:lang w:val="en-US" w:eastAsia="ja-JP"/>
        </w:rPr>
      </w:pPr>
      <w:r>
        <w:rPr>
          <w:b/>
          <w:lang w:val="en-US" w:eastAsia="ja-JP"/>
        </w:rPr>
        <w:t>Post-Conditions</w:t>
      </w:r>
    </w:p>
    <w:p w:rsidR="002569C9" w:rsidRPr="002569C9" w:rsidRDefault="002569C9" w:rsidP="002569C9">
      <w:pPr>
        <w:pStyle w:val="ListParagraph"/>
        <w:numPr>
          <w:ilvl w:val="2"/>
          <w:numId w:val="13"/>
        </w:numPr>
        <w:spacing w:line="360" w:lineRule="auto"/>
        <w:jc w:val="both"/>
        <w:rPr>
          <w:b/>
          <w:lang w:val="en-US" w:eastAsia="ja-JP"/>
        </w:rPr>
      </w:pPr>
      <w:r>
        <w:rPr>
          <w:lang w:val="en-US" w:eastAsia="ja-JP"/>
        </w:rPr>
        <w:t>New job is successfully saved in the database.</w:t>
      </w:r>
    </w:p>
    <w:p w:rsidR="00F25949" w:rsidRDefault="00495133" w:rsidP="00F25949">
      <w:pPr>
        <w:spacing w:line="360" w:lineRule="auto"/>
        <w:ind w:left="720" w:firstLine="720"/>
        <w:jc w:val="both"/>
        <w:rPr>
          <w:b/>
          <w:lang w:val="en-US" w:eastAsia="ja-JP"/>
        </w:rPr>
      </w:pPr>
      <w:r>
        <w:rPr>
          <w:b/>
          <w:lang w:val="en-US" w:eastAsia="ja-JP"/>
        </w:rPr>
        <w:t xml:space="preserve">Basic </w:t>
      </w:r>
    </w:p>
    <w:p w:rsidR="002F4A24" w:rsidRDefault="00DD540D" w:rsidP="00652D41">
      <w:pPr>
        <w:pStyle w:val="ListParagraph"/>
        <w:numPr>
          <w:ilvl w:val="0"/>
          <w:numId w:val="21"/>
        </w:numPr>
        <w:suppressAutoHyphens w:val="0"/>
        <w:spacing w:before="0" w:line="360" w:lineRule="auto"/>
        <w:jc w:val="both"/>
        <w:rPr>
          <w:lang w:val="en-US" w:eastAsia="ja-JP"/>
        </w:rPr>
      </w:pPr>
      <w:r>
        <w:rPr>
          <w:lang w:val="en-US" w:eastAsia="ja-JP"/>
        </w:rPr>
        <w:t>Enter all the details and click on Submit.</w:t>
      </w:r>
    </w:p>
    <w:p w:rsidR="00DD540D" w:rsidRPr="007D60FD" w:rsidRDefault="00DD540D" w:rsidP="00DD540D">
      <w:pPr>
        <w:numPr>
          <w:ilvl w:val="2"/>
          <w:numId w:val="21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 xml:space="preserve">If user clicks on “Submit”: If all information is correct, save it in the database and execute </w:t>
      </w:r>
      <w:r>
        <w:rPr>
          <w:b/>
          <w:lang w:val="en-US" w:eastAsia="ja-JP"/>
        </w:rPr>
        <w:t>UC: 001.</w:t>
      </w:r>
    </w:p>
    <w:p w:rsidR="00DD540D" w:rsidRDefault="00DD540D" w:rsidP="00DD540D">
      <w:pPr>
        <w:numPr>
          <w:ilvl w:val="2"/>
          <w:numId w:val="21"/>
        </w:numPr>
        <w:spacing w:line="360" w:lineRule="auto"/>
        <w:jc w:val="both"/>
        <w:rPr>
          <w:lang w:val="en-US" w:eastAsia="ja-JP"/>
        </w:rPr>
      </w:pPr>
      <w:r>
        <w:rPr>
          <w:lang w:val="en-US" w:eastAsia="ja-JP"/>
        </w:rPr>
        <w:t>If user clicks on “Submit”: If any information is missing or incorrect, show the corresponding validation error message.</w:t>
      </w:r>
    </w:p>
    <w:p w:rsidR="00DD540D" w:rsidRPr="00DD540D" w:rsidRDefault="00DD540D" w:rsidP="00DD540D">
      <w:pPr>
        <w:pStyle w:val="ListParagraph"/>
        <w:numPr>
          <w:ilvl w:val="0"/>
          <w:numId w:val="21"/>
        </w:numPr>
        <w:suppressAutoHyphens w:val="0"/>
        <w:spacing w:before="0" w:line="360" w:lineRule="auto"/>
        <w:jc w:val="both"/>
        <w:rPr>
          <w:lang w:val="en-US" w:eastAsia="ja-JP"/>
        </w:rPr>
      </w:pPr>
      <w:r>
        <w:rPr>
          <w:lang w:val="en-US" w:eastAsia="ja-JP"/>
        </w:rPr>
        <w:t xml:space="preserve">If user clicks on “Cancel”: execute </w:t>
      </w:r>
      <w:r w:rsidRPr="00722CDF">
        <w:rPr>
          <w:b/>
          <w:lang w:val="en-US" w:eastAsia="ja-JP"/>
        </w:rPr>
        <w:t>UC: 00</w:t>
      </w:r>
      <w:r w:rsidR="00A7274F">
        <w:rPr>
          <w:b/>
          <w:lang w:val="en-US" w:eastAsia="ja-JP"/>
        </w:rPr>
        <w:t>5</w:t>
      </w:r>
      <w:r w:rsidRPr="00722CDF">
        <w:rPr>
          <w:b/>
          <w:lang w:val="en-US" w:eastAsia="ja-JP"/>
        </w:rPr>
        <w:t>.</w:t>
      </w:r>
      <w:r w:rsidRPr="00414374">
        <w:rPr>
          <w:sz w:val="18"/>
        </w:rPr>
        <w:t xml:space="preserve">    </w:t>
      </w:r>
    </w:p>
    <w:p w:rsidR="00694F1C" w:rsidRDefault="00694F1C" w:rsidP="002F4A24">
      <w:pPr>
        <w:suppressAutoHyphens w:val="0"/>
        <w:spacing w:before="0"/>
        <w:rPr>
          <w:lang w:val="en-US" w:eastAsia="ja-JP"/>
        </w:rPr>
      </w:pPr>
    </w:p>
    <w:p w:rsidR="00694F1C" w:rsidRDefault="00694F1C" w:rsidP="002F4A24">
      <w:pPr>
        <w:suppressAutoHyphens w:val="0"/>
        <w:spacing w:before="0"/>
        <w:rPr>
          <w:lang w:val="en-US" w:eastAsia="ja-JP"/>
        </w:rPr>
      </w:pPr>
    </w:p>
    <w:p w:rsidR="00694F1C" w:rsidRDefault="00694F1C" w:rsidP="002F4A24">
      <w:pPr>
        <w:suppressAutoHyphens w:val="0"/>
        <w:spacing w:before="0"/>
        <w:rPr>
          <w:lang w:val="en-US" w:eastAsia="ja-JP"/>
        </w:rPr>
      </w:pPr>
    </w:p>
    <w:p w:rsidR="00694F1C" w:rsidRDefault="00694F1C" w:rsidP="002F4A24">
      <w:pPr>
        <w:suppressAutoHyphens w:val="0"/>
        <w:spacing w:before="0"/>
        <w:rPr>
          <w:lang w:val="en-US" w:eastAsia="ja-JP"/>
        </w:rPr>
      </w:pPr>
    </w:p>
    <w:p w:rsidR="00694F1C" w:rsidRDefault="00694F1C" w:rsidP="002F4A24">
      <w:pPr>
        <w:suppressAutoHyphens w:val="0"/>
        <w:spacing w:before="0"/>
        <w:rPr>
          <w:lang w:val="en-US" w:eastAsia="ja-JP"/>
        </w:rPr>
      </w:pPr>
    </w:p>
    <w:p w:rsidR="00694F1C" w:rsidRDefault="00694F1C" w:rsidP="002F4A24">
      <w:pPr>
        <w:suppressAutoHyphens w:val="0"/>
        <w:spacing w:before="0"/>
        <w:rPr>
          <w:lang w:val="en-US" w:eastAsia="ja-JP"/>
        </w:rPr>
      </w:pPr>
    </w:p>
    <w:p w:rsidR="00694F1C" w:rsidRDefault="00694F1C" w:rsidP="002F4A24">
      <w:pPr>
        <w:suppressAutoHyphens w:val="0"/>
        <w:spacing w:before="0"/>
        <w:rPr>
          <w:lang w:val="en-US" w:eastAsia="ja-JP"/>
        </w:rPr>
      </w:pPr>
    </w:p>
    <w:p w:rsidR="00694F1C" w:rsidRDefault="00694F1C" w:rsidP="002F4A24">
      <w:pPr>
        <w:suppressAutoHyphens w:val="0"/>
        <w:spacing w:before="0"/>
        <w:rPr>
          <w:lang w:val="en-US" w:eastAsia="ja-JP"/>
        </w:rPr>
      </w:pPr>
    </w:p>
    <w:p w:rsidR="00694F1C" w:rsidRDefault="00694F1C" w:rsidP="002F4A24">
      <w:pPr>
        <w:suppressAutoHyphens w:val="0"/>
        <w:spacing w:before="0"/>
        <w:rPr>
          <w:lang w:val="en-US" w:eastAsia="ja-JP"/>
        </w:rPr>
      </w:pPr>
    </w:p>
    <w:p w:rsidR="0055331C" w:rsidRDefault="0055331C" w:rsidP="002F4A24">
      <w:pPr>
        <w:suppressAutoHyphens w:val="0"/>
        <w:spacing w:before="0"/>
        <w:rPr>
          <w:lang w:val="en-US" w:eastAsia="ja-JP"/>
        </w:rPr>
      </w:pPr>
    </w:p>
    <w:p w:rsidR="0055331C" w:rsidRDefault="0055331C" w:rsidP="002F4A24">
      <w:pPr>
        <w:suppressAutoHyphens w:val="0"/>
        <w:spacing w:before="0"/>
        <w:rPr>
          <w:lang w:val="en-US" w:eastAsia="ja-JP"/>
        </w:rPr>
      </w:pPr>
    </w:p>
    <w:p w:rsidR="0055331C" w:rsidRDefault="0055331C" w:rsidP="002F4A24">
      <w:pPr>
        <w:suppressAutoHyphens w:val="0"/>
        <w:spacing w:before="0"/>
        <w:rPr>
          <w:lang w:val="en-US" w:eastAsia="ja-JP"/>
        </w:rPr>
      </w:pPr>
    </w:p>
    <w:p w:rsidR="00E03C81" w:rsidRPr="00DD540D" w:rsidRDefault="00E03C81" w:rsidP="00DD540D">
      <w:pPr>
        <w:spacing w:line="360" w:lineRule="auto"/>
        <w:jc w:val="both"/>
        <w:rPr>
          <w:sz w:val="18"/>
          <w:lang w:val="en-IN"/>
        </w:rPr>
      </w:pPr>
      <w:bookmarkStart w:id="60" w:name="_UC-006:_ALL_DEALERS"/>
      <w:bookmarkEnd w:id="43"/>
      <w:bookmarkEnd w:id="44"/>
      <w:bookmarkEnd w:id="45"/>
      <w:bookmarkEnd w:id="46"/>
      <w:bookmarkEnd w:id="47"/>
      <w:bookmarkEnd w:id="48"/>
      <w:bookmarkEnd w:id="49"/>
      <w:bookmarkEnd w:id="60"/>
    </w:p>
    <w:sectPr w:rsidR="00E03C81" w:rsidRPr="00DD540D" w:rsidSect="005651E2">
      <w:headerReference w:type="default" r:id="rId18"/>
      <w:footerReference w:type="default" r:id="rId19"/>
      <w:pgSz w:w="11906" w:h="16838"/>
      <w:pgMar w:top="897" w:right="1124" w:bottom="589" w:left="1124" w:header="841" w:footer="533" w:gutter="0"/>
      <w:pgBorders>
        <w:top w:val="single" w:sz="8" w:space="18" w:color="C0C0C0"/>
        <w:left w:val="single" w:sz="8" w:space="31" w:color="C0C0C0"/>
        <w:bottom w:val="single" w:sz="8" w:space="3" w:color="C0C0C0"/>
        <w:right w:val="single" w:sz="8" w:space="31" w:color="C0C0C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2BB8" w:rsidRDefault="00AF2BB8">
      <w:pPr>
        <w:spacing w:before="0"/>
      </w:pPr>
      <w:r>
        <w:separator/>
      </w:r>
    </w:p>
  </w:endnote>
  <w:endnote w:type="continuationSeparator" w:id="0">
    <w:p w:rsidR="00AF2BB8" w:rsidRDefault="00AF2BB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OpenSymbol">
    <w:altName w:val="Arial Unicode MS"/>
    <w:charset w:val="80"/>
    <w:family w:val="auto"/>
    <w:pitch w:val="default"/>
  </w:font>
  <w:font w:name="Liberation Sans">
    <w:altName w:val="Arial Unicode MS"/>
    <w:charset w:val="80"/>
    <w:family w:val="swiss"/>
    <w:pitch w:val="variable"/>
  </w:font>
  <w:font w:name="DejaVu Sans">
    <w:charset w:val="80"/>
    <w:family w:val="auto"/>
    <w:pitch w:val="variable"/>
  </w:font>
  <w:font w:name="Lohit Devanagari">
    <w:altName w:val="MS Mincho"/>
    <w:charset w:val="80"/>
    <w:family w:val="auto"/>
    <w:pitch w:val="variable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Trebuchet MS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emens Sans">
    <w:altName w:val="Times New Roman"/>
    <w:charset w:val="00"/>
    <w:family w:val="auto"/>
    <w:pitch w:val="variable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0564" w:rsidRPr="00B03E5D" w:rsidRDefault="00A80564" w:rsidP="00A93D0A">
    <w:pPr>
      <w:pStyle w:val="Footer"/>
      <w:rPr>
        <w:color w:val="000000" w:themeColor="text1"/>
        <w:sz w:val="16"/>
      </w:rPr>
    </w:pPr>
    <w:r w:rsidRPr="00B03E5D">
      <w:rPr>
        <w:color w:val="000000" w:themeColor="text1"/>
        <w:sz w:val="16"/>
        <w:lang w:val="en-US"/>
      </w:rPr>
      <w:t>Restricted confidential © Yamaha Motor Solution India Pvt. Ltd.</w:t>
    </w:r>
  </w:p>
  <w:p w:rsidR="00A80564" w:rsidRPr="00B03E5D" w:rsidRDefault="00A80564" w:rsidP="00A93D0A">
    <w:pPr>
      <w:pStyle w:val="Footer"/>
      <w:rPr>
        <w:color w:val="000000" w:themeColor="text1"/>
        <w:sz w:val="16"/>
      </w:rPr>
    </w:pPr>
    <w:r>
      <w:rPr>
        <w:color w:val="000000" w:themeColor="text1"/>
        <w:sz w:val="16"/>
        <w:lang w:val="en-US"/>
      </w:rPr>
      <w:t xml:space="preserve"> Shaivya Aggarwal</w:t>
    </w:r>
  </w:p>
  <w:p w:rsidR="00A80564" w:rsidRDefault="00A80564">
    <w:pPr>
      <w:tabs>
        <w:tab w:val="right" w:pos="8080"/>
        <w:tab w:val="right" w:pos="8640"/>
      </w:tabs>
      <w:ind w:right="360" w:hanging="905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7588FEF" wp14:editId="3B968D68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A80564" w:rsidRDefault="00A80564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491CDF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13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588FE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33" type="#_x0000_t202" style="position:absolute;margin-left:67.6pt;margin-top:0;width:118.8pt;height:31.15pt;z-index:251659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    <v:textbox style="mso-fit-shape-to-text:t">
                <w:txbxContent>
                  <w:p w:rsidR="00A80564" w:rsidRDefault="00A80564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="00491CDF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13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val="en-US" w:eastAsia="en-US"/>
      </w:rPr>
      <mc:AlternateContent>
        <mc:Choice Requires="wps">
          <w:drawing>
            <wp:anchor distT="91440" distB="91440" distL="114300" distR="114300" simplePos="0" relativeHeight="251660800" behindDoc="1" locked="0" layoutInCell="1" allowOverlap="1" wp14:anchorId="19BB907F" wp14:editId="4BA31713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D3C4AE" id="Rectangle 58" o:spid="_x0000_s1026" style="position:absolute;margin-left:0;margin-top:0;width:468pt;height:2.85pt;z-index:-251655680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    <w10:wrap type="square" anchorx="margin" anchory="margin"/>
            </v:rect>
          </w:pict>
        </mc:Fallback>
      </mc:AlternateContent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2BB8" w:rsidRDefault="00AF2BB8">
      <w:pPr>
        <w:spacing w:before="0"/>
      </w:pPr>
      <w:r>
        <w:separator/>
      </w:r>
    </w:p>
  </w:footnote>
  <w:footnote w:type="continuationSeparator" w:id="0">
    <w:p w:rsidR="00AF2BB8" w:rsidRDefault="00AF2BB8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16"/>
      </w:rPr>
      <w:alias w:val="Title"/>
      <w:id w:val="77547040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A80564" w:rsidRDefault="00A80564" w:rsidP="004E7429">
        <w:pPr>
          <w:pStyle w:val="Header"/>
          <w:pBdr>
            <w:between w:val="single" w:sz="4" w:space="1" w:color="4F81BD" w:themeColor="accent1"/>
          </w:pBdr>
          <w:spacing w:line="276" w:lineRule="auto"/>
        </w:pPr>
        <w:r>
          <w:rPr>
            <w:sz w:val="16"/>
          </w:rPr>
          <w:t>Use Case</w:t>
        </w:r>
        <w:r>
          <w:rPr>
            <w:sz w:val="16"/>
            <w:lang w:val="en-US"/>
          </w:rPr>
          <w:t xml:space="preserve"> Document: Ver. 0.1 Draft 1.0</w:t>
        </w:r>
      </w:p>
    </w:sdtContent>
  </w:sdt>
  <w:p w:rsidR="00A80564" w:rsidRDefault="00A80564" w:rsidP="00605C79">
    <w:pPr>
      <w:pStyle w:val="Header"/>
      <w:pBdr>
        <w:between w:val="single" w:sz="4" w:space="1" w:color="4F81BD" w:themeColor="accent1"/>
      </w:pBdr>
      <w:spacing w:line="276" w:lineRule="auto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744D2195" wp14:editId="4E0E5826">
              <wp:simplePos x="0" y="0"/>
              <wp:positionH relativeFrom="column">
                <wp:posOffset>4044686</wp:posOffset>
              </wp:positionH>
              <wp:positionV relativeFrom="paragraph">
                <wp:posOffset>-179070</wp:posOffset>
              </wp:positionV>
              <wp:extent cx="2164679" cy="267419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4679" cy="26741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80564" w:rsidRDefault="00A80564" w:rsidP="00605C79">
                          <w:pPr>
                            <w:spacing w:before="0"/>
                            <w:jc w:val="right"/>
                            <w:rPr>
                              <w:i/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Project Name: IRMS</w:t>
                          </w:r>
                        </w:p>
                        <w:p w:rsidR="00A80564" w:rsidRPr="00605C79" w:rsidRDefault="00A80564" w:rsidP="00947153">
                          <w:pPr>
                            <w:spacing w:before="0"/>
                            <w:jc w:val="center"/>
                            <w:rPr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4D2195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2" type="#_x0000_t202" style="position:absolute;margin-left:318.5pt;margin-top:-14.1pt;width:170.45pt;height:21.0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" filled="f" stroked="f" strokeweight=".5pt">
              <v:textbox>
                <w:txbxContent>
                  <w:p w:rsidR="00A80564" w:rsidRDefault="00A80564" w:rsidP="00605C79">
                    <w:pPr>
                      <w:spacing w:before="0"/>
                      <w:jc w:val="righ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Project Name: IRMS</w:t>
                    </w:r>
                  </w:p>
                  <w:p w:rsidR="00A80564" w:rsidRPr="00605C79" w:rsidRDefault="00A80564" w:rsidP="00947153">
                    <w:pPr>
                      <w:spacing w:before="0"/>
                      <w:jc w:val="center"/>
                      <w:rPr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F2DA5EC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76"/>
        </w:tabs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pStyle w:val="TableBullet4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bullet"/>
      <w:pStyle w:val="Appendix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Courier New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bullet"/>
      <w:pStyle w:val="Bullet"/>
      <w:lvlText w:val="·"/>
      <w:lvlJc w:val="left"/>
      <w:pPr>
        <w:tabs>
          <w:tab w:val="num" w:pos="567"/>
        </w:tabs>
        <w:ind w:left="567" w:hanging="567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pStyle w:val="BulletedList1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cs="Symbol"/>
        <w:sz w:val="16"/>
        <w:szCs w:val="16"/>
      </w:rPr>
    </w:lvl>
  </w:abstractNum>
  <w:abstractNum w:abstractNumId="6" w15:restartNumberingAfterBreak="0">
    <w:nsid w:val="00000007"/>
    <w:multiLevelType w:val="singleLevel"/>
    <w:tmpl w:val="00000007"/>
    <w:name w:val="WW8Num6"/>
    <w:lvl w:ilvl="0">
      <w:start w:val="1"/>
      <w:numFmt w:val="bullet"/>
      <w:pStyle w:val="BulletedList2"/>
      <w:lvlText w:val=""/>
      <w:lvlJc w:val="left"/>
      <w:pPr>
        <w:tabs>
          <w:tab w:val="num" w:pos="1440"/>
        </w:tabs>
        <w:ind w:left="1440" w:hanging="72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bullet"/>
      <w:pStyle w:val="Bullet4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8"/>
    <w:lvl w:ilvl="0">
      <w:start w:val="1"/>
      <w:numFmt w:val="bullet"/>
      <w:pStyle w:val="Bullet1"/>
      <w:lvlText w:val=""/>
      <w:lvlJc w:val="left"/>
      <w:pPr>
        <w:tabs>
          <w:tab w:val="num" w:pos="720"/>
        </w:tabs>
        <w:ind w:left="720" w:hanging="380"/>
      </w:pPr>
      <w:rPr>
        <w:rFonts w:ascii="Wingdings" w:hAnsi="Wingdings" w:cs="Symbol"/>
      </w:rPr>
    </w:lvl>
  </w:abstractNum>
  <w:abstractNum w:abstractNumId="9" w15:restartNumberingAfterBreak="0">
    <w:nsid w:val="0000000A"/>
    <w:multiLevelType w:val="singleLevel"/>
    <w:tmpl w:val="0000000A"/>
    <w:name w:val="WW8Num9"/>
    <w:lvl w:ilvl="0">
      <w:start w:val="1"/>
      <w:numFmt w:val="bullet"/>
      <w:pStyle w:val="DETBullet1"/>
      <w:lvlText w:val=""/>
      <w:lvlJc w:val="left"/>
      <w:pPr>
        <w:tabs>
          <w:tab w:val="num" w:pos="1287"/>
        </w:tabs>
        <w:ind w:left="1287" w:hanging="567"/>
      </w:pPr>
      <w:rPr>
        <w:rFonts w:ascii="Symbol" w:hAnsi="Symbol" w:cs="Symbol"/>
        <w:sz w:val="16"/>
        <w:szCs w:val="16"/>
      </w:r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1"/>
      <w:numFmt w:val="none"/>
      <w:pStyle w:val="Bullet-1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none"/>
      <w:pStyle w:val="PWBullet1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none"/>
      <w:pStyle w:val="PWBullet2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0000000E"/>
    <w:multiLevelType w:val="multilevel"/>
    <w:tmpl w:val="0000000E"/>
    <w:name w:val="WW8Num1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Symbol"/>
        <w:sz w:val="16"/>
        <w:szCs w:val="16"/>
      </w:rPr>
    </w:lvl>
    <w:lvl w:ilvl="1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Symbol"/>
        <w:sz w:val="16"/>
        <w:szCs w:val="16"/>
      </w:rPr>
    </w:lvl>
    <w:lvl w:ilvl="2">
      <w:start w:val="1"/>
      <w:numFmt w:val="bullet"/>
      <w:lvlText w:val=""/>
      <w:lvlJc w:val="left"/>
      <w:pPr>
        <w:tabs>
          <w:tab w:val="num" w:pos="1440"/>
        </w:tabs>
        <w:ind w:left="1440" w:hanging="360"/>
      </w:pPr>
      <w:rPr>
        <w:rFonts w:ascii="Wingdings 2" w:hAnsi="Wingdings 2" w:cs="Symbol"/>
        <w:sz w:val="16"/>
        <w:szCs w:val="16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Symbol"/>
        <w:sz w:val="16"/>
        <w:szCs w:val="16"/>
      </w:rPr>
    </w:lvl>
    <w:lvl w:ilvl="4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Symbol"/>
        <w:sz w:val="16"/>
        <w:szCs w:val="16"/>
      </w:rPr>
    </w:lvl>
    <w:lvl w:ilvl="5">
      <w:start w:val="1"/>
      <w:numFmt w:val="bullet"/>
      <w:lvlText w:val=""/>
      <w:lvlJc w:val="left"/>
      <w:pPr>
        <w:tabs>
          <w:tab w:val="num" w:pos="2520"/>
        </w:tabs>
        <w:ind w:left="2520" w:hanging="360"/>
      </w:pPr>
      <w:rPr>
        <w:rFonts w:ascii="Wingdings 2" w:hAnsi="Wingdings 2" w:cs="Symbol"/>
        <w:sz w:val="16"/>
        <w:szCs w:val="16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Symbol"/>
        <w:sz w:val="16"/>
        <w:szCs w:val="16"/>
      </w:rPr>
    </w:lvl>
    <w:lvl w:ilvl="7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Symbol"/>
        <w:sz w:val="16"/>
        <w:szCs w:val="16"/>
      </w:rPr>
    </w:lvl>
    <w:lvl w:ilvl="8">
      <w:start w:val="1"/>
      <w:numFmt w:val="bullet"/>
      <w:lvlText w:val=""/>
      <w:lvlJc w:val="left"/>
      <w:pPr>
        <w:tabs>
          <w:tab w:val="num" w:pos="3600"/>
        </w:tabs>
        <w:ind w:left="3600" w:hanging="360"/>
      </w:pPr>
      <w:rPr>
        <w:rFonts w:ascii="Wingdings 2" w:hAnsi="Wingdings 2" w:cs="Symbol"/>
        <w:sz w:val="16"/>
        <w:szCs w:val="16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5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00000011"/>
    <w:multiLevelType w:val="multilevel"/>
    <w:tmpl w:val="00000011"/>
    <w:name w:val="WW8Num18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0508276A"/>
    <w:multiLevelType w:val="hybridMultilevel"/>
    <w:tmpl w:val="B18491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057579F4"/>
    <w:multiLevelType w:val="hybridMultilevel"/>
    <w:tmpl w:val="B80AC6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0C8C7915"/>
    <w:multiLevelType w:val="hybridMultilevel"/>
    <w:tmpl w:val="72440EEA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0" w15:restartNumberingAfterBreak="0">
    <w:nsid w:val="10EC547D"/>
    <w:multiLevelType w:val="hybridMultilevel"/>
    <w:tmpl w:val="307438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1B6E7F40"/>
    <w:multiLevelType w:val="hybridMultilevel"/>
    <w:tmpl w:val="427E3B52"/>
    <w:lvl w:ilvl="0" w:tplc="0409000F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2" w15:restartNumberingAfterBreak="0">
    <w:nsid w:val="1C1E67FB"/>
    <w:multiLevelType w:val="hybridMultilevel"/>
    <w:tmpl w:val="CBDC72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23D601B2"/>
    <w:multiLevelType w:val="hybridMultilevel"/>
    <w:tmpl w:val="818E882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2B4C4352"/>
    <w:multiLevelType w:val="hybridMultilevel"/>
    <w:tmpl w:val="AE2A2F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2DC1036E"/>
    <w:multiLevelType w:val="hybridMultilevel"/>
    <w:tmpl w:val="AB0A0E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35832BF3"/>
    <w:multiLevelType w:val="multilevel"/>
    <w:tmpl w:val="CDDC1E8E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4"/>
      <w:numFmt w:val="decimal"/>
      <w:isLgl/>
      <w:lvlText w:val="%1.%2"/>
      <w:lvlJc w:val="left"/>
      <w:pPr>
        <w:ind w:left="29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27" w15:restartNumberingAfterBreak="0">
    <w:nsid w:val="370A3ED1"/>
    <w:multiLevelType w:val="hybridMultilevel"/>
    <w:tmpl w:val="56CC20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3D9C56FA"/>
    <w:multiLevelType w:val="hybridMultilevel"/>
    <w:tmpl w:val="9E6C38A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9" w15:restartNumberingAfterBreak="0">
    <w:nsid w:val="46DC38C6"/>
    <w:multiLevelType w:val="hybridMultilevel"/>
    <w:tmpl w:val="36801436"/>
    <w:lvl w:ilvl="0" w:tplc="9D4296EA">
      <w:numFmt w:val="bullet"/>
      <w:lvlText w:val="-"/>
      <w:lvlJc w:val="left"/>
      <w:pPr>
        <w:ind w:left="2376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30" w15:restartNumberingAfterBreak="0">
    <w:nsid w:val="46F2036B"/>
    <w:multiLevelType w:val="hybridMultilevel"/>
    <w:tmpl w:val="3F64639E"/>
    <w:lvl w:ilvl="0" w:tplc="2350FA8E">
      <w:start w:val="1"/>
      <w:numFmt w:val="decimal"/>
      <w:lvlText w:val="%1."/>
      <w:lvlJc w:val="left"/>
      <w:pPr>
        <w:ind w:left="293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3650" w:hanging="360"/>
      </w:pPr>
    </w:lvl>
    <w:lvl w:ilvl="2" w:tplc="0409001B" w:tentative="1">
      <w:start w:val="1"/>
      <w:numFmt w:val="lowerRoman"/>
      <w:lvlText w:val="%3."/>
      <w:lvlJc w:val="right"/>
      <w:pPr>
        <w:ind w:left="4370" w:hanging="180"/>
      </w:pPr>
    </w:lvl>
    <w:lvl w:ilvl="3" w:tplc="0409000F" w:tentative="1">
      <w:start w:val="1"/>
      <w:numFmt w:val="decimal"/>
      <w:lvlText w:val="%4."/>
      <w:lvlJc w:val="left"/>
      <w:pPr>
        <w:ind w:left="5090" w:hanging="360"/>
      </w:pPr>
    </w:lvl>
    <w:lvl w:ilvl="4" w:tplc="04090019">
      <w:start w:val="1"/>
      <w:numFmt w:val="lowerLetter"/>
      <w:lvlText w:val="%5."/>
      <w:lvlJc w:val="left"/>
      <w:pPr>
        <w:ind w:left="5810" w:hanging="360"/>
      </w:pPr>
    </w:lvl>
    <w:lvl w:ilvl="5" w:tplc="0409001B" w:tentative="1">
      <w:start w:val="1"/>
      <w:numFmt w:val="lowerRoman"/>
      <w:lvlText w:val="%6."/>
      <w:lvlJc w:val="right"/>
      <w:pPr>
        <w:ind w:left="6530" w:hanging="180"/>
      </w:pPr>
    </w:lvl>
    <w:lvl w:ilvl="6" w:tplc="0409000F" w:tentative="1">
      <w:start w:val="1"/>
      <w:numFmt w:val="decimal"/>
      <w:lvlText w:val="%7."/>
      <w:lvlJc w:val="left"/>
      <w:pPr>
        <w:ind w:left="7250" w:hanging="360"/>
      </w:pPr>
    </w:lvl>
    <w:lvl w:ilvl="7" w:tplc="04090019" w:tentative="1">
      <w:start w:val="1"/>
      <w:numFmt w:val="lowerLetter"/>
      <w:lvlText w:val="%8."/>
      <w:lvlJc w:val="left"/>
      <w:pPr>
        <w:ind w:left="7970" w:hanging="360"/>
      </w:pPr>
    </w:lvl>
    <w:lvl w:ilvl="8" w:tplc="0409001B" w:tentative="1">
      <w:start w:val="1"/>
      <w:numFmt w:val="lowerRoman"/>
      <w:lvlText w:val="%9."/>
      <w:lvlJc w:val="right"/>
      <w:pPr>
        <w:ind w:left="8690" w:hanging="180"/>
      </w:pPr>
    </w:lvl>
  </w:abstractNum>
  <w:abstractNum w:abstractNumId="31" w15:restartNumberingAfterBreak="0">
    <w:nsid w:val="48A233B0"/>
    <w:multiLevelType w:val="hybridMultilevel"/>
    <w:tmpl w:val="45845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30612C">
      <w:start w:val="1"/>
      <w:numFmt w:val="decimal"/>
      <w:lvlText w:val="%5."/>
      <w:lvlJc w:val="left"/>
      <w:pPr>
        <w:ind w:left="3600" w:hanging="360"/>
      </w:pPr>
      <w:rPr>
        <w:rFonts w:hint="default"/>
        <w:b w:val="0"/>
      </w:rPr>
    </w:lvl>
    <w:lvl w:ilvl="5" w:tplc="8376D4CE">
      <w:start w:val="1"/>
      <w:numFmt w:val="decimal"/>
      <w:lvlText w:val="%6)"/>
      <w:lvlJc w:val="left"/>
      <w:pPr>
        <w:ind w:left="4320" w:hanging="360"/>
      </w:pPr>
      <w:rPr>
        <w:rFonts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6728E4"/>
    <w:multiLevelType w:val="hybridMultilevel"/>
    <w:tmpl w:val="F74CAD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42E2B75"/>
    <w:multiLevelType w:val="hybridMultilevel"/>
    <w:tmpl w:val="E3EA045C"/>
    <w:name w:val="WW8Num72"/>
    <w:lvl w:ilvl="0" w:tplc="AA9E2208">
      <w:start w:val="1"/>
      <w:numFmt w:val="bullet"/>
      <w:lvlText w:val=""/>
      <w:lvlJc w:val="left"/>
      <w:pPr>
        <w:tabs>
          <w:tab w:val="num" w:pos="1296"/>
        </w:tabs>
        <w:ind w:left="1296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546D0F73"/>
    <w:multiLevelType w:val="hybridMultilevel"/>
    <w:tmpl w:val="3A9E3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30612C">
      <w:start w:val="1"/>
      <w:numFmt w:val="decimal"/>
      <w:lvlText w:val="%5."/>
      <w:lvlJc w:val="left"/>
      <w:pPr>
        <w:ind w:left="3600" w:hanging="360"/>
      </w:pPr>
      <w:rPr>
        <w:rFonts w:hint="default"/>
        <w:b w:val="0"/>
      </w:rPr>
    </w:lvl>
    <w:lvl w:ilvl="5" w:tplc="8376D4CE">
      <w:start w:val="1"/>
      <w:numFmt w:val="decimal"/>
      <w:lvlText w:val="%6)"/>
      <w:lvlJc w:val="left"/>
      <w:pPr>
        <w:ind w:left="4320" w:hanging="360"/>
      </w:pPr>
      <w:rPr>
        <w:rFonts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1E306D"/>
    <w:multiLevelType w:val="multilevel"/>
    <w:tmpl w:val="1FC0884C"/>
    <w:lvl w:ilvl="0">
      <w:start w:val="1"/>
      <w:numFmt w:val="upperLetter"/>
      <w:pStyle w:val="AppHeading1"/>
      <w:suff w:val="nothing"/>
      <w:lvlText w:val="Appendix %1.  "/>
      <w:lvlJc w:val="left"/>
      <w:pPr>
        <w:ind w:left="1872" w:hanging="1872"/>
      </w:pPr>
      <w:rPr>
        <w:rFonts w:ascii="Arial Narrow" w:hAnsi="Arial Narrow" w:cs="Times New Roman" w:hint="default"/>
        <w:b/>
        <w:i w:val="0"/>
        <w:sz w:val="36"/>
      </w:rPr>
    </w:lvl>
    <w:lvl w:ilvl="1">
      <w:start w:val="1"/>
      <w:numFmt w:val="decimal"/>
      <w:pStyle w:val="AppHeading2"/>
      <w:lvlText w:val="%1.%2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i w:val="0"/>
        <w:sz w:val="32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8"/>
      </w:rPr>
    </w:lvl>
    <w:lvl w:ilvl="3">
      <w:start w:val="1"/>
      <w:numFmt w:val="decimal"/>
      <w:pStyle w:val="AppHeading4"/>
      <w:lvlText w:val="%1.%2.%3.%4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6"/>
      </w:rPr>
    </w:lvl>
    <w:lvl w:ilvl="4">
      <w:start w:val="1"/>
      <w:numFmt w:val="decimal"/>
      <w:lvlText w:val="%5%4"/>
      <w:lvlJc w:val="left"/>
      <w:pPr>
        <w:tabs>
          <w:tab w:val="num" w:pos="1224"/>
        </w:tabs>
        <w:ind w:left="1224" w:hanging="1224"/>
      </w:pPr>
      <w:rPr>
        <w:rFonts w:ascii="Arial Narrow" w:hAnsi="Arial Narrow" w:hint="default"/>
        <w:b w:val="0"/>
        <w:i/>
        <w:sz w:val="26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  <w:sz w:val="24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 w15:restartNumberingAfterBreak="0">
    <w:nsid w:val="5ED13BDE"/>
    <w:multiLevelType w:val="multilevel"/>
    <w:tmpl w:val="23FCC904"/>
    <w:lvl w:ilvl="0">
      <w:start w:val="1"/>
      <w:numFmt w:val="decimal"/>
      <w:lvlText w:val="%1."/>
      <w:lvlJc w:val="left"/>
      <w:pPr>
        <w:ind w:left="3096" w:hanging="360"/>
      </w:pPr>
    </w:lvl>
    <w:lvl w:ilvl="1">
      <w:start w:val="23"/>
      <w:numFmt w:val="decimal"/>
      <w:isLgl/>
      <w:lvlText w:val="%1.%2"/>
      <w:lvlJc w:val="left"/>
      <w:pPr>
        <w:ind w:left="3306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06" w:hanging="57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5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5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1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16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1440"/>
      </w:pPr>
      <w:rPr>
        <w:rFonts w:hint="default"/>
      </w:rPr>
    </w:lvl>
  </w:abstractNum>
  <w:abstractNum w:abstractNumId="37" w15:restartNumberingAfterBreak="0">
    <w:nsid w:val="67445EFE"/>
    <w:multiLevelType w:val="multilevel"/>
    <w:tmpl w:val="2726584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38" w15:restartNumberingAfterBreak="0">
    <w:nsid w:val="6A5E7702"/>
    <w:multiLevelType w:val="hybridMultilevel"/>
    <w:tmpl w:val="38D21CF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9" w15:restartNumberingAfterBreak="0">
    <w:nsid w:val="6CED1CB2"/>
    <w:multiLevelType w:val="hybridMultilevel"/>
    <w:tmpl w:val="61F0A926"/>
    <w:lvl w:ilvl="0" w:tplc="DCF6546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56" w:hanging="360"/>
      </w:pPr>
    </w:lvl>
    <w:lvl w:ilvl="2" w:tplc="4009001B" w:tentative="1">
      <w:start w:val="1"/>
      <w:numFmt w:val="lowerRoman"/>
      <w:lvlText w:val="%3."/>
      <w:lvlJc w:val="right"/>
      <w:pPr>
        <w:ind w:left="2376" w:hanging="180"/>
      </w:pPr>
    </w:lvl>
    <w:lvl w:ilvl="3" w:tplc="4009000F" w:tentative="1">
      <w:start w:val="1"/>
      <w:numFmt w:val="decimal"/>
      <w:lvlText w:val="%4."/>
      <w:lvlJc w:val="left"/>
      <w:pPr>
        <w:ind w:left="3096" w:hanging="360"/>
      </w:pPr>
    </w:lvl>
    <w:lvl w:ilvl="4" w:tplc="40090019" w:tentative="1">
      <w:start w:val="1"/>
      <w:numFmt w:val="lowerLetter"/>
      <w:lvlText w:val="%5."/>
      <w:lvlJc w:val="left"/>
      <w:pPr>
        <w:ind w:left="3816" w:hanging="360"/>
      </w:pPr>
    </w:lvl>
    <w:lvl w:ilvl="5" w:tplc="4009001B" w:tentative="1">
      <w:start w:val="1"/>
      <w:numFmt w:val="lowerRoman"/>
      <w:lvlText w:val="%6."/>
      <w:lvlJc w:val="right"/>
      <w:pPr>
        <w:ind w:left="4536" w:hanging="180"/>
      </w:pPr>
    </w:lvl>
    <w:lvl w:ilvl="6" w:tplc="4009000F" w:tentative="1">
      <w:start w:val="1"/>
      <w:numFmt w:val="decimal"/>
      <w:lvlText w:val="%7."/>
      <w:lvlJc w:val="left"/>
      <w:pPr>
        <w:ind w:left="5256" w:hanging="360"/>
      </w:pPr>
    </w:lvl>
    <w:lvl w:ilvl="7" w:tplc="40090019" w:tentative="1">
      <w:start w:val="1"/>
      <w:numFmt w:val="lowerLetter"/>
      <w:lvlText w:val="%8."/>
      <w:lvlJc w:val="left"/>
      <w:pPr>
        <w:ind w:left="5976" w:hanging="360"/>
      </w:pPr>
    </w:lvl>
    <w:lvl w:ilvl="8" w:tplc="40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0" w15:restartNumberingAfterBreak="0">
    <w:nsid w:val="6DD54813"/>
    <w:multiLevelType w:val="hybridMultilevel"/>
    <w:tmpl w:val="85F6A7A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6DF10673"/>
    <w:multiLevelType w:val="hybridMultilevel"/>
    <w:tmpl w:val="1706BF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3857560"/>
    <w:multiLevelType w:val="hybridMultilevel"/>
    <w:tmpl w:val="7F3EF594"/>
    <w:lvl w:ilvl="0" w:tplc="4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3" w15:restartNumberingAfterBreak="0">
    <w:nsid w:val="78A10954"/>
    <w:multiLevelType w:val="hybridMultilevel"/>
    <w:tmpl w:val="5B58D6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7D463731"/>
    <w:multiLevelType w:val="hybridMultilevel"/>
    <w:tmpl w:val="3A32F0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7DA43F9F"/>
    <w:multiLevelType w:val="hybridMultilevel"/>
    <w:tmpl w:val="843A1D82"/>
    <w:lvl w:ilvl="0" w:tplc="522CE6B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34"/>
  </w:num>
  <w:num w:numId="14">
    <w:abstractNumId w:val="42"/>
  </w:num>
  <w:num w:numId="15">
    <w:abstractNumId w:val="35"/>
  </w:num>
  <w:num w:numId="16">
    <w:abstractNumId w:val="39"/>
  </w:num>
  <w:num w:numId="17">
    <w:abstractNumId w:val="29"/>
  </w:num>
  <w:num w:numId="18">
    <w:abstractNumId w:val="0"/>
    <w:lvlOverride w:ilvl="0">
      <w:startOverride w:val="4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8"/>
  </w:num>
  <w:num w:numId="20">
    <w:abstractNumId w:val="43"/>
  </w:num>
  <w:num w:numId="21">
    <w:abstractNumId w:val="25"/>
  </w:num>
  <w:num w:numId="22">
    <w:abstractNumId w:val="36"/>
  </w:num>
  <w:num w:numId="23">
    <w:abstractNumId w:val="24"/>
  </w:num>
  <w:num w:numId="24">
    <w:abstractNumId w:val="30"/>
  </w:num>
  <w:num w:numId="25">
    <w:abstractNumId w:val="23"/>
  </w:num>
  <w:num w:numId="26">
    <w:abstractNumId w:val="41"/>
  </w:num>
  <w:num w:numId="27">
    <w:abstractNumId w:val="22"/>
  </w:num>
  <w:num w:numId="28">
    <w:abstractNumId w:val="31"/>
  </w:num>
  <w:num w:numId="29">
    <w:abstractNumId w:val="17"/>
  </w:num>
  <w:num w:numId="30">
    <w:abstractNumId w:val="40"/>
  </w:num>
  <w:num w:numId="31">
    <w:abstractNumId w:val="26"/>
  </w:num>
  <w:num w:numId="32">
    <w:abstractNumId w:val="32"/>
  </w:num>
  <w:num w:numId="33">
    <w:abstractNumId w:val="37"/>
  </w:num>
  <w:num w:numId="34">
    <w:abstractNumId w:val="18"/>
  </w:num>
  <w:num w:numId="35">
    <w:abstractNumId w:val="44"/>
  </w:num>
  <w:num w:numId="36">
    <w:abstractNumId w:val="20"/>
  </w:num>
  <w:num w:numId="37">
    <w:abstractNumId w:val="45"/>
  </w:num>
  <w:num w:numId="38">
    <w:abstractNumId w:val="27"/>
  </w:num>
  <w:num w:numId="39">
    <w:abstractNumId w:val="19"/>
  </w:num>
  <w:num w:numId="40">
    <w:abstractNumId w:val="28"/>
  </w:num>
  <w:num w:numId="41">
    <w:abstractNumId w:val="21"/>
  </w:num>
  <w:num w:numId="42">
    <w:abstractNumId w:val="0"/>
    <w:lvlOverride w:ilvl="0">
      <w:startOverride w:val="2"/>
    </w:lvlOverride>
    <w:lvlOverride w:ilvl="1">
      <w:startOverride w:val="7"/>
    </w:lvlOverride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B8F"/>
    <w:rsid w:val="00000236"/>
    <w:rsid w:val="00001090"/>
    <w:rsid w:val="000018EB"/>
    <w:rsid w:val="00002C0D"/>
    <w:rsid w:val="000039AD"/>
    <w:rsid w:val="00004793"/>
    <w:rsid w:val="0000493E"/>
    <w:rsid w:val="000069B4"/>
    <w:rsid w:val="00006CA4"/>
    <w:rsid w:val="00006EC4"/>
    <w:rsid w:val="000070EB"/>
    <w:rsid w:val="00007369"/>
    <w:rsid w:val="000075C2"/>
    <w:rsid w:val="000075F0"/>
    <w:rsid w:val="00007941"/>
    <w:rsid w:val="00011AAF"/>
    <w:rsid w:val="00011C25"/>
    <w:rsid w:val="00012273"/>
    <w:rsid w:val="000141C7"/>
    <w:rsid w:val="000141D2"/>
    <w:rsid w:val="00014A10"/>
    <w:rsid w:val="00015345"/>
    <w:rsid w:val="00015406"/>
    <w:rsid w:val="0001592E"/>
    <w:rsid w:val="00015D9E"/>
    <w:rsid w:val="00015FDA"/>
    <w:rsid w:val="00016FB8"/>
    <w:rsid w:val="0002022C"/>
    <w:rsid w:val="0002027B"/>
    <w:rsid w:val="00020907"/>
    <w:rsid w:val="00022BBF"/>
    <w:rsid w:val="00023C3A"/>
    <w:rsid w:val="00024265"/>
    <w:rsid w:val="00024419"/>
    <w:rsid w:val="00024ECE"/>
    <w:rsid w:val="00025678"/>
    <w:rsid w:val="0002639B"/>
    <w:rsid w:val="000263C3"/>
    <w:rsid w:val="000265AB"/>
    <w:rsid w:val="0002748B"/>
    <w:rsid w:val="00027AC0"/>
    <w:rsid w:val="000301D4"/>
    <w:rsid w:val="00032A90"/>
    <w:rsid w:val="00032AC2"/>
    <w:rsid w:val="00033709"/>
    <w:rsid w:val="00033BAF"/>
    <w:rsid w:val="00033F68"/>
    <w:rsid w:val="00034E43"/>
    <w:rsid w:val="00034EAF"/>
    <w:rsid w:val="00035388"/>
    <w:rsid w:val="000357D2"/>
    <w:rsid w:val="00035D86"/>
    <w:rsid w:val="00036A97"/>
    <w:rsid w:val="00037422"/>
    <w:rsid w:val="00037563"/>
    <w:rsid w:val="000376C0"/>
    <w:rsid w:val="00040F9C"/>
    <w:rsid w:val="00041677"/>
    <w:rsid w:val="000419E3"/>
    <w:rsid w:val="00043D16"/>
    <w:rsid w:val="000444A6"/>
    <w:rsid w:val="00044DDF"/>
    <w:rsid w:val="000469DA"/>
    <w:rsid w:val="00046CBE"/>
    <w:rsid w:val="00046F57"/>
    <w:rsid w:val="000473EC"/>
    <w:rsid w:val="0005011D"/>
    <w:rsid w:val="00050719"/>
    <w:rsid w:val="0005230A"/>
    <w:rsid w:val="00053AE4"/>
    <w:rsid w:val="0005435B"/>
    <w:rsid w:val="000560FF"/>
    <w:rsid w:val="00056298"/>
    <w:rsid w:val="000571E9"/>
    <w:rsid w:val="0006063E"/>
    <w:rsid w:val="000612F9"/>
    <w:rsid w:val="000615B1"/>
    <w:rsid w:val="000633F6"/>
    <w:rsid w:val="000637D6"/>
    <w:rsid w:val="00064D71"/>
    <w:rsid w:val="00065EE7"/>
    <w:rsid w:val="00070252"/>
    <w:rsid w:val="000719A0"/>
    <w:rsid w:val="00071D0B"/>
    <w:rsid w:val="00071F8F"/>
    <w:rsid w:val="00074262"/>
    <w:rsid w:val="00074D4A"/>
    <w:rsid w:val="00074D55"/>
    <w:rsid w:val="00075C34"/>
    <w:rsid w:val="00075E4D"/>
    <w:rsid w:val="000760B2"/>
    <w:rsid w:val="0007643B"/>
    <w:rsid w:val="000769D6"/>
    <w:rsid w:val="00076A65"/>
    <w:rsid w:val="00076D00"/>
    <w:rsid w:val="00076FC3"/>
    <w:rsid w:val="0007720F"/>
    <w:rsid w:val="000803F6"/>
    <w:rsid w:val="000804DB"/>
    <w:rsid w:val="0008102C"/>
    <w:rsid w:val="0008111F"/>
    <w:rsid w:val="00081210"/>
    <w:rsid w:val="00081BE0"/>
    <w:rsid w:val="00082C24"/>
    <w:rsid w:val="0008325D"/>
    <w:rsid w:val="000835B6"/>
    <w:rsid w:val="00083876"/>
    <w:rsid w:val="000841B6"/>
    <w:rsid w:val="00084D08"/>
    <w:rsid w:val="00084DCE"/>
    <w:rsid w:val="000862BE"/>
    <w:rsid w:val="000872DB"/>
    <w:rsid w:val="00087398"/>
    <w:rsid w:val="00090079"/>
    <w:rsid w:val="00090ACE"/>
    <w:rsid w:val="00090C4E"/>
    <w:rsid w:val="00091037"/>
    <w:rsid w:val="00091E3D"/>
    <w:rsid w:val="00092F03"/>
    <w:rsid w:val="00093BC6"/>
    <w:rsid w:val="00094192"/>
    <w:rsid w:val="000955F5"/>
    <w:rsid w:val="0009651F"/>
    <w:rsid w:val="0009756B"/>
    <w:rsid w:val="00097CBB"/>
    <w:rsid w:val="00097F6F"/>
    <w:rsid w:val="000A01E4"/>
    <w:rsid w:val="000A0AEE"/>
    <w:rsid w:val="000A0C22"/>
    <w:rsid w:val="000A1B94"/>
    <w:rsid w:val="000A291B"/>
    <w:rsid w:val="000A394B"/>
    <w:rsid w:val="000A3A69"/>
    <w:rsid w:val="000A3CD9"/>
    <w:rsid w:val="000A3EBB"/>
    <w:rsid w:val="000A4A91"/>
    <w:rsid w:val="000A539C"/>
    <w:rsid w:val="000A560B"/>
    <w:rsid w:val="000A58C2"/>
    <w:rsid w:val="000A5ADD"/>
    <w:rsid w:val="000A5FA0"/>
    <w:rsid w:val="000A6282"/>
    <w:rsid w:val="000A680B"/>
    <w:rsid w:val="000A7597"/>
    <w:rsid w:val="000B20AC"/>
    <w:rsid w:val="000B3B15"/>
    <w:rsid w:val="000B3DFC"/>
    <w:rsid w:val="000B45E5"/>
    <w:rsid w:val="000B5F41"/>
    <w:rsid w:val="000B6B9F"/>
    <w:rsid w:val="000B6FCE"/>
    <w:rsid w:val="000B71B1"/>
    <w:rsid w:val="000B73ED"/>
    <w:rsid w:val="000B7808"/>
    <w:rsid w:val="000B79D2"/>
    <w:rsid w:val="000C1441"/>
    <w:rsid w:val="000C1F38"/>
    <w:rsid w:val="000C2617"/>
    <w:rsid w:val="000C2877"/>
    <w:rsid w:val="000C3120"/>
    <w:rsid w:val="000C3A0C"/>
    <w:rsid w:val="000C424F"/>
    <w:rsid w:val="000C46D1"/>
    <w:rsid w:val="000C4854"/>
    <w:rsid w:val="000C540E"/>
    <w:rsid w:val="000C5952"/>
    <w:rsid w:val="000C5C2B"/>
    <w:rsid w:val="000C6572"/>
    <w:rsid w:val="000C78D8"/>
    <w:rsid w:val="000C7C68"/>
    <w:rsid w:val="000C7D50"/>
    <w:rsid w:val="000D01DE"/>
    <w:rsid w:val="000D0BBF"/>
    <w:rsid w:val="000D1BE3"/>
    <w:rsid w:val="000D227D"/>
    <w:rsid w:val="000D2C70"/>
    <w:rsid w:val="000D3413"/>
    <w:rsid w:val="000D39F7"/>
    <w:rsid w:val="000D46DE"/>
    <w:rsid w:val="000D4F69"/>
    <w:rsid w:val="000D530E"/>
    <w:rsid w:val="000D5E23"/>
    <w:rsid w:val="000D5E78"/>
    <w:rsid w:val="000D5F0A"/>
    <w:rsid w:val="000D6CCE"/>
    <w:rsid w:val="000D751A"/>
    <w:rsid w:val="000D7C46"/>
    <w:rsid w:val="000E0B32"/>
    <w:rsid w:val="000E0EFA"/>
    <w:rsid w:val="000E14DF"/>
    <w:rsid w:val="000E1602"/>
    <w:rsid w:val="000E18C9"/>
    <w:rsid w:val="000E1BC0"/>
    <w:rsid w:val="000E21DC"/>
    <w:rsid w:val="000E28D3"/>
    <w:rsid w:val="000E2EAD"/>
    <w:rsid w:val="000E40AB"/>
    <w:rsid w:val="000E43DF"/>
    <w:rsid w:val="000E4FA6"/>
    <w:rsid w:val="000E5C48"/>
    <w:rsid w:val="000E5CC8"/>
    <w:rsid w:val="000E5D7E"/>
    <w:rsid w:val="000E6C49"/>
    <w:rsid w:val="000E6C96"/>
    <w:rsid w:val="000E701F"/>
    <w:rsid w:val="000E71CD"/>
    <w:rsid w:val="000E7D1B"/>
    <w:rsid w:val="000F0853"/>
    <w:rsid w:val="000F0B32"/>
    <w:rsid w:val="000F13C4"/>
    <w:rsid w:val="000F17BB"/>
    <w:rsid w:val="000F1CC4"/>
    <w:rsid w:val="000F1CF7"/>
    <w:rsid w:val="000F1EE4"/>
    <w:rsid w:val="000F290C"/>
    <w:rsid w:val="000F308C"/>
    <w:rsid w:val="000F30DC"/>
    <w:rsid w:val="000F30F9"/>
    <w:rsid w:val="000F3718"/>
    <w:rsid w:val="000F3909"/>
    <w:rsid w:val="000F49B4"/>
    <w:rsid w:val="000F6B43"/>
    <w:rsid w:val="000F7565"/>
    <w:rsid w:val="000F7B11"/>
    <w:rsid w:val="000F7CB1"/>
    <w:rsid w:val="000F7E99"/>
    <w:rsid w:val="000F7F35"/>
    <w:rsid w:val="00100992"/>
    <w:rsid w:val="001022C6"/>
    <w:rsid w:val="001025E1"/>
    <w:rsid w:val="00102C68"/>
    <w:rsid w:val="00102E87"/>
    <w:rsid w:val="00103737"/>
    <w:rsid w:val="00103CED"/>
    <w:rsid w:val="00103D5B"/>
    <w:rsid w:val="00104B8F"/>
    <w:rsid w:val="00105239"/>
    <w:rsid w:val="00105807"/>
    <w:rsid w:val="00105AE1"/>
    <w:rsid w:val="0010658A"/>
    <w:rsid w:val="00107801"/>
    <w:rsid w:val="00107ABD"/>
    <w:rsid w:val="00107FA2"/>
    <w:rsid w:val="001105E6"/>
    <w:rsid w:val="00110985"/>
    <w:rsid w:val="00110FA0"/>
    <w:rsid w:val="00111C34"/>
    <w:rsid w:val="001128E5"/>
    <w:rsid w:val="00113428"/>
    <w:rsid w:val="0011370A"/>
    <w:rsid w:val="00113F08"/>
    <w:rsid w:val="001142B0"/>
    <w:rsid w:val="00114310"/>
    <w:rsid w:val="00115323"/>
    <w:rsid w:val="00115F2A"/>
    <w:rsid w:val="001167D0"/>
    <w:rsid w:val="0011717D"/>
    <w:rsid w:val="00117595"/>
    <w:rsid w:val="001175B1"/>
    <w:rsid w:val="001177B1"/>
    <w:rsid w:val="00117EB9"/>
    <w:rsid w:val="001204FC"/>
    <w:rsid w:val="001210C8"/>
    <w:rsid w:val="001221BF"/>
    <w:rsid w:val="00122A2C"/>
    <w:rsid w:val="00122BE7"/>
    <w:rsid w:val="00122D08"/>
    <w:rsid w:val="00124C31"/>
    <w:rsid w:val="001255FD"/>
    <w:rsid w:val="00125840"/>
    <w:rsid w:val="0012590E"/>
    <w:rsid w:val="00125D91"/>
    <w:rsid w:val="00125DFC"/>
    <w:rsid w:val="00126167"/>
    <w:rsid w:val="00126D56"/>
    <w:rsid w:val="0012746C"/>
    <w:rsid w:val="00127803"/>
    <w:rsid w:val="0013002D"/>
    <w:rsid w:val="0013005C"/>
    <w:rsid w:val="001300EE"/>
    <w:rsid w:val="00131C6D"/>
    <w:rsid w:val="00132057"/>
    <w:rsid w:val="00132C39"/>
    <w:rsid w:val="001349E0"/>
    <w:rsid w:val="001352E3"/>
    <w:rsid w:val="001365DD"/>
    <w:rsid w:val="0013745F"/>
    <w:rsid w:val="00137755"/>
    <w:rsid w:val="0013790D"/>
    <w:rsid w:val="00137AD1"/>
    <w:rsid w:val="00137FCA"/>
    <w:rsid w:val="0014017A"/>
    <w:rsid w:val="00141D80"/>
    <w:rsid w:val="00142A36"/>
    <w:rsid w:val="00142A95"/>
    <w:rsid w:val="0014360B"/>
    <w:rsid w:val="00143CA1"/>
    <w:rsid w:val="0014425A"/>
    <w:rsid w:val="00145B63"/>
    <w:rsid w:val="00145E8D"/>
    <w:rsid w:val="00146711"/>
    <w:rsid w:val="00146B8F"/>
    <w:rsid w:val="00147235"/>
    <w:rsid w:val="00147533"/>
    <w:rsid w:val="0014764C"/>
    <w:rsid w:val="001478D8"/>
    <w:rsid w:val="00151384"/>
    <w:rsid w:val="00151E6A"/>
    <w:rsid w:val="001520E5"/>
    <w:rsid w:val="00152688"/>
    <w:rsid w:val="001532B3"/>
    <w:rsid w:val="00154603"/>
    <w:rsid w:val="00155027"/>
    <w:rsid w:val="0015532B"/>
    <w:rsid w:val="0015539B"/>
    <w:rsid w:val="00155E98"/>
    <w:rsid w:val="00156477"/>
    <w:rsid w:val="00157103"/>
    <w:rsid w:val="00157698"/>
    <w:rsid w:val="00157878"/>
    <w:rsid w:val="001604F5"/>
    <w:rsid w:val="00160AFA"/>
    <w:rsid w:val="00160FF7"/>
    <w:rsid w:val="00161869"/>
    <w:rsid w:val="00162767"/>
    <w:rsid w:val="0016279C"/>
    <w:rsid w:val="00162F7E"/>
    <w:rsid w:val="00164521"/>
    <w:rsid w:val="00165DED"/>
    <w:rsid w:val="00166756"/>
    <w:rsid w:val="001671BE"/>
    <w:rsid w:val="00167DE8"/>
    <w:rsid w:val="00170725"/>
    <w:rsid w:val="00170E8A"/>
    <w:rsid w:val="001716D1"/>
    <w:rsid w:val="0017273E"/>
    <w:rsid w:val="001739E6"/>
    <w:rsid w:val="00174784"/>
    <w:rsid w:val="0017492A"/>
    <w:rsid w:val="00174C1A"/>
    <w:rsid w:val="00174D83"/>
    <w:rsid w:val="00174DB1"/>
    <w:rsid w:val="00174F83"/>
    <w:rsid w:val="00174FA2"/>
    <w:rsid w:val="001755A1"/>
    <w:rsid w:val="0017581F"/>
    <w:rsid w:val="001763B7"/>
    <w:rsid w:val="00176530"/>
    <w:rsid w:val="001769D9"/>
    <w:rsid w:val="00176AE7"/>
    <w:rsid w:val="0017727C"/>
    <w:rsid w:val="00177D89"/>
    <w:rsid w:val="00180023"/>
    <w:rsid w:val="00180A73"/>
    <w:rsid w:val="0018140C"/>
    <w:rsid w:val="00181896"/>
    <w:rsid w:val="0018193A"/>
    <w:rsid w:val="001824B4"/>
    <w:rsid w:val="001827F1"/>
    <w:rsid w:val="00182D75"/>
    <w:rsid w:val="00183304"/>
    <w:rsid w:val="00183490"/>
    <w:rsid w:val="00183F05"/>
    <w:rsid w:val="00184957"/>
    <w:rsid w:val="0018599A"/>
    <w:rsid w:val="00186179"/>
    <w:rsid w:val="0018631A"/>
    <w:rsid w:val="0018693F"/>
    <w:rsid w:val="00187A9F"/>
    <w:rsid w:val="00187AF8"/>
    <w:rsid w:val="00187CFC"/>
    <w:rsid w:val="0019012E"/>
    <w:rsid w:val="001902F7"/>
    <w:rsid w:val="00190C08"/>
    <w:rsid w:val="00191129"/>
    <w:rsid w:val="00192678"/>
    <w:rsid w:val="001935E0"/>
    <w:rsid w:val="00193736"/>
    <w:rsid w:val="00193E8E"/>
    <w:rsid w:val="0019419A"/>
    <w:rsid w:val="00194730"/>
    <w:rsid w:val="00194BCE"/>
    <w:rsid w:val="00195177"/>
    <w:rsid w:val="00195F19"/>
    <w:rsid w:val="00196421"/>
    <w:rsid w:val="00196856"/>
    <w:rsid w:val="00196A31"/>
    <w:rsid w:val="00196B0D"/>
    <w:rsid w:val="0019728F"/>
    <w:rsid w:val="00197918"/>
    <w:rsid w:val="00197D87"/>
    <w:rsid w:val="001A0E83"/>
    <w:rsid w:val="001A0F38"/>
    <w:rsid w:val="001A133C"/>
    <w:rsid w:val="001A1521"/>
    <w:rsid w:val="001A154D"/>
    <w:rsid w:val="001A17DD"/>
    <w:rsid w:val="001A1B69"/>
    <w:rsid w:val="001A2388"/>
    <w:rsid w:val="001A28AC"/>
    <w:rsid w:val="001A3AE2"/>
    <w:rsid w:val="001A42DD"/>
    <w:rsid w:val="001A475F"/>
    <w:rsid w:val="001A48EF"/>
    <w:rsid w:val="001A5238"/>
    <w:rsid w:val="001A5E9C"/>
    <w:rsid w:val="001A6010"/>
    <w:rsid w:val="001B214B"/>
    <w:rsid w:val="001B2816"/>
    <w:rsid w:val="001B2C2E"/>
    <w:rsid w:val="001B31AA"/>
    <w:rsid w:val="001B4607"/>
    <w:rsid w:val="001B4913"/>
    <w:rsid w:val="001B6293"/>
    <w:rsid w:val="001B6863"/>
    <w:rsid w:val="001B71AD"/>
    <w:rsid w:val="001B72D5"/>
    <w:rsid w:val="001B7CB6"/>
    <w:rsid w:val="001B7E5C"/>
    <w:rsid w:val="001C18D1"/>
    <w:rsid w:val="001C295E"/>
    <w:rsid w:val="001C3415"/>
    <w:rsid w:val="001C3D29"/>
    <w:rsid w:val="001C3E48"/>
    <w:rsid w:val="001C3F97"/>
    <w:rsid w:val="001C4707"/>
    <w:rsid w:val="001C4EED"/>
    <w:rsid w:val="001C4F33"/>
    <w:rsid w:val="001C4F4A"/>
    <w:rsid w:val="001C500A"/>
    <w:rsid w:val="001C5B34"/>
    <w:rsid w:val="001C5C06"/>
    <w:rsid w:val="001C703A"/>
    <w:rsid w:val="001C7848"/>
    <w:rsid w:val="001C79E0"/>
    <w:rsid w:val="001C7CDA"/>
    <w:rsid w:val="001D0281"/>
    <w:rsid w:val="001D0DAA"/>
    <w:rsid w:val="001D20E3"/>
    <w:rsid w:val="001D2104"/>
    <w:rsid w:val="001D36E7"/>
    <w:rsid w:val="001D3BC2"/>
    <w:rsid w:val="001D3FF5"/>
    <w:rsid w:val="001D49DE"/>
    <w:rsid w:val="001D4B06"/>
    <w:rsid w:val="001D50AF"/>
    <w:rsid w:val="001D584C"/>
    <w:rsid w:val="001D5C41"/>
    <w:rsid w:val="001D5EB5"/>
    <w:rsid w:val="001D651D"/>
    <w:rsid w:val="001D7358"/>
    <w:rsid w:val="001D7871"/>
    <w:rsid w:val="001D7B8C"/>
    <w:rsid w:val="001D7CE1"/>
    <w:rsid w:val="001E0CB4"/>
    <w:rsid w:val="001E14D4"/>
    <w:rsid w:val="001E1994"/>
    <w:rsid w:val="001E1A2F"/>
    <w:rsid w:val="001E1A91"/>
    <w:rsid w:val="001E2800"/>
    <w:rsid w:val="001E288A"/>
    <w:rsid w:val="001E2B45"/>
    <w:rsid w:val="001E2B53"/>
    <w:rsid w:val="001E2F80"/>
    <w:rsid w:val="001E32CD"/>
    <w:rsid w:val="001E3750"/>
    <w:rsid w:val="001E38B0"/>
    <w:rsid w:val="001E3AEB"/>
    <w:rsid w:val="001E4337"/>
    <w:rsid w:val="001E4A16"/>
    <w:rsid w:val="001E52A4"/>
    <w:rsid w:val="001E6334"/>
    <w:rsid w:val="001E6B55"/>
    <w:rsid w:val="001E6CA5"/>
    <w:rsid w:val="001E7230"/>
    <w:rsid w:val="001E78DE"/>
    <w:rsid w:val="001E7B1E"/>
    <w:rsid w:val="001E7FE7"/>
    <w:rsid w:val="001F0769"/>
    <w:rsid w:val="001F12AE"/>
    <w:rsid w:val="001F179A"/>
    <w:rsid w:val="001F2B13"/>
    <w:rsid w:val="001F2E3D"/>
    <w:rsid w:val="001F31A0"/>
    <w:rsid w:val="001F32E8"/>
    <w:rsid w:val="001F3360"/>
    <w:rsid w:val="001F374B"/>
    <w:rsid w:val="001F4068"/>
    <w:rsid w:val="001F47FE"/>
    <w:rsid w:val="001F524E"/>
    <w:rsid w:val="001F59FF"/>
    <w:rsid w:val="001F5CFE"/>
    <w:rsid w:val="001F5E49"/>
    <w:rsid w:val="001F737E"/>
    <w:rsid w:val="001F761D"/>
    <w:rsid w:val="001F7E5C"/>
    <w:rsid w:val="00200E04"/>
    <w:rsid w:val="002014B4"/>
    <w:rsid w:val="0020251C"/>
    <w:rsid w:val="00202B67"/>
    <w:rsid w:val="002033F3"/>
    <w:rsid w:val="002046F8"/>
    <w:rsid w:val="00204DAA"/>
    <w:rsid w:val="00205313"/>
    <w:rsid w:val="0020574F"/>
    <w:rsid w:val="00206BF6"/>
    <w:rsid w:val="002072C1"/>
    <w:rsid w:val="002073F1"/>
    <w:rsid w:val="00207484"/>
    <w:rsid w:val="002077A0"/>
    <w:rsid w:val="002078F4"/>
    <w:rsid w:val="00207B03"/>
    <w:rsid w:val="00207BBC"/>
    <w:rsid w:val="00207BFE"/>
    <w:rsid w:val="002100C9"/>
    <w:rsid w:val="002105CA"/>
    <w:rsid w:val="002106C5"/>
    <w:rsid w:val="0021174B"/>
    <w:rsid w:val="00211EBF"/>
    <w:rsid w:val="0021416E"/>
    <w:rsid w:val="002141A9"/>
    <w:rsid w:val="002145F7"/>
    <w:rsid w:val="002147E0"/>
    <w:rsid w:val="00216C97"/>
    <w:rsid w:val="00221102"/>
    <w:rsid w:val="00223782"/>
    <w:rsid w:val="002254BA"/>
    <w:rsid w:val="00225B2E"/>
    <w:rsid w:val="00226AC5"/>
    <w:rsid w:val="00227074"/>
    <w:rsid w:val="00227092"/>
    <w:rsid w:val="00227A5E"/>
    <w:rsid w:val="00227CCA"/>
    <w:rsid w:val="0023056F"/>
    <w:rsid w:val="00231007"/>
    <w:rsid w:val="00231305"/>
    <w:rsid w:val="00232A5B"/>
    <w:rsid w:val="00232A80"/>
    <w:rsid w:val="002339AC"/>
    <w:rsid w:val="00233A49"/>
    <w:rsid w:val="00233FE9"/>
    <w:rsid w:val="002349FC"/>
    <w:rsid w:val="00235008"/>
    <w:rsid w:val="00235D1C"/>
    <w:rsid w:val="00236242"/>
    <w:rsid w:val="00237202"/>
    <w:rsid w:val="0023754C"/>
    <w:rsid w:val="00237B9B"/>
    <w:rsid w:val="00237FE2"/>
    <w:rsid w:val="002403BD"/>
    <w:rsid w:val="0024044B"/>
    <w:rsid w:val="0024179A"/>
    <w:rsid w:val="002419EB"/>
    <w:rsid w:val="002427F9"/>
    <w:rsid w:val="00242E8C"/>
    <w:rsid w:val="00243E7A"/>
    <w:rsid w:val="00243EF7"/>
    <w:rsid w:val="002471A2"/>
    <w:rsid w:val="002472EB"/>
    <w:rsid w:val="00247898"/>
    <w:rsid w:val="00247D6E"/>
    <w:rsid w:val="00247F1C"/>
    <w:rsid w:val="00250688"/>
    <w:rsid w:val="00251BA3"/>
    <w:rsid w:val="00252832"/>
    <w:rsid w:val="002539D6"/>
    <w:rsid w:val="00253B74"/>
    <w:rsid w:val="00255CED"/>
    <w:rsid w:val="0025636F"/>
    <w:rsid w:val="00256382"/>
    <w:rsid w:val="00256716"/>
    <w:rsid w:val="002569C9"/>
    <w:rsid w:val="00256C92"/>
    <w:rsid w:val="00256F19"/>
    <w:rsid w:val="00257060"/>
    <w:rsid w:val="00257FA1"/>
    <w:rsid w:val="00260232"/>
    <w:rsid w:val="0026035D"/>
    <w:rsid w:val="0026200F"/>
    <w:rsid w:val="00262E7B"/>
    <w:rsid w:val="00262F57"/>
    <w:rsid w:val="002632E0"/>
    <w:rsid w:val="002633EB"/>
    <w:rsid w:val="00263527"/>
    <w:rsid w:val="00263B09"/>
    <w:rsid w:val="0026457E"/>
    <w:rsid w:val="00264916"/>
    <w:rsid w:val="00265CCE"/>
    <w:rsid w:val="00266466"/>
    <w:rsid w:val="00266CC8"/>
    <w:rsid w:val="002707FF"/>
    <w:rsid w:val="00270E75"/>
    <w:rsid w:val="002714C7"/>
    <w:rsid w:val="00271A47"/>
    <w:rsid w:val="00271F20"/>
    <w:rsid w:val="0027375B"/>
    <w:rsid w:val="00273850"/>
    <w:rsid w:val="00273A97"/>
    <w:rsid w:val="002746CA"/>
    <w:rsid w:val="0027492C"/>
    <w:rsid w:val="00274A17"/>
    <w:rsid w:val="00275AD5"/>
    <w:rsid w:val="002768E1"/>
    <w:rsid w:val="00276CAA"/>
    <w:rsid w:val="0027789C"/>
    <w:rsid w:val="00277AEE"/>
    <w:rsid w:val="00277CDA"/>
    <w:rsid w:val="00280701"/>
    <w:rsid w:val="00280D98"/>
    <w:rsid w:val="00280FC7"/>
    <w:rsid w:val="002812AA"/>
    <w:rsid w:val="002814D4"/>
    <w:rsid w:val="002816E0"/>
    <w:rsid w:val="00281807"/>
    <w:rsid w:val="00281878"/>
    <w:rsid w:val="00282469"/>
    <w:rsid w:val="00282AC4"/>
    <w:rsid w:val="00282E7F"/>
    <w:rsid w:val="00284A1A"/>
    <w:rsid w:val="00284CB5"/>
    <w:rsid w:val="00284F64"/>
    <w:rsid w:val="00285912"/>
    <w:rsid w:val="00287BE7"/>
    <w:rsid w:val="00290B12"/>
    <w:rsid w:val="00290DED"/>
    <w:rsid w:val="00290E4F"/>
    <w:rsid w:val="00290F8E"/>
    <w:rsid w:val="00291484"/>
    <w:rsid w:val="00293301"/>
    <w:rsid w:val="00294565"/>
    <w:rsid w:val="00294A81"/>
    <w:rsid w:val="00296203"/>
    <w:rsid w:val="00296231"/>
    <w:rsid w:val="00296557"/>
    <w:rsid w:val="002A05A4"/>
    <w:rsid w:val="002A0A8E"/>
    <w:rsid w:val="002A166F"/>
    <w:rsid w:val="002A1758"/>
    <w:rsid w:val="002A195E"/>
    <w:rsid w:val="002A1972"/>
    <w:rsid w:val="002A29A2"/>
    <w:rsid w:val="002A64B1"/>
    <w:rsid w:val="002A6E92"/>
    <w:rsid w:val="002A717D"/>
    <w:rsid w:val="002A7589"/>
    <w:rsid w:val="002A7ED4"/>
    <w:rsid w:val="002B114B"/>
    <w:rsid w:val="002B136B"/>
    <w:rsid w:val="002B1AC4"/>
    <w:rsid w:val="002B1B64"/>
    <w:rsid w:val="002B1BCE"/>
    <w:rsid w:val="002B1CDD"/>
    <w:rsid w:val="002B2C59"/>
    <w:rsid w:val="002B3676"/>
    <w:rsid w:val="002B3BDE"/>
    <w:rsid w:val="002B5206"/>
    <w:rsid w:val="002B5E48"/>
    <w:rsid w:val="002B6905"/>
    <w:rsid w:val="002B69C2"/>
    <w:rsid w:val="002B75F5"/>
    <w:rsid w:val="002B763B"/>
    <w:rsid w:val="002B7C90"/>
    <w:rsid w:val="002C1429"/>
    <w:rsid w:val="002C2910"/>
    <w:rsid w:val="002C30BC"/>
    <w:rsid w:val="002C3549"/>
    <w:rsid w:val="002C51B3"/>
    <w:rsid w:val="002C570C"/>
    <w:rsid w:val="002C5F4E"/>
    <w:rsid w:val="002C6267"/>
    <w:rsid w:val="002C665A"/>
    <w:rsid w:val="002C6F41"/>
    <w:rsid w:val="002D07DF"/>
    <w:rsid w:val="002D14D1"/>
    <w:rsid w:val="002D2A38"/>
    <w:rsid w:val="002D38A4"/>
    <w:rsid w:val="002D3EDC"/>
    <w:rsid w:val="002D40FF"/>
    <w:rsid w:val="002D44BC"/>
    <w:rsid w:val="002D4B5B"/>
    <w:rsid w:val="002D4D56"/>
    <w:rsid w:val="002D4EE4"/>
    <w:rsid w:val="002D520F"/>
    <w:rsid w:val="002D5DD0"/>
    <w:rsid w:val="002D5EC0"/>
    <w:rsid w:val="002D749D"/>
    <w:rsid w:val="002E0AFA"/>
    <w:rsid w:val="002E0EDA"/>
    <w:rsid w:val="002E0F41"/>
    <w:rsid w:val="002E12BD"/>
    <w:rsid w:val="002E12FA"/>
    <w:rsid w:val="002E19EE"/>
    <w:rsid w:val="002E22D5"/>
    <w:rsid w:val="002E2D50"/>
    <w:rsid w:val="002E380D"/>
    <w:rsid w:val="002E3853"/>
    <w:rsid w:val="002E455A"/>
    <w:rsid w:val="002E582E"/>
    <w:rsid w:val="002E612F"/>
    <w:rsid w:val="002E6719"/>
    <w:rsid w:val="002E6E8A"/>
    <w:rsid w:val="002E72E2"/>
    <w:rsid w:val="002E756C"/>
    <w:rsid w:val="002E7770"/>
    <w:rsid w:val="002F0079"/>
    <w:rsid w:val="002F090D"/>
    <w:rsid w:val="002F0F9D"/>
    <w:rsid w:val="002F13D4"/>
    <w:rsid w:val="002F37BF"/>
    <w:rsid w:val="002F3B97"/>
    <w:rsid w:val="002F4579"/>
    <w:rsid w:val="002F465E"/>
    <w:rsid w:val="002F4A24"/>
    <w:rsid w:val="002F4F56"/>
    <w:rsid w:val="002F534B"/>
    <w:rsid w:val="002F5EE8"/>
    <w:rsid w:val="002F66AE"/>
    <w:rsid w:val="002F6893"/>
    <w:rsid w:val="002F691B"/>
    <w:rsid w:val="002F796B"/>
    <w:rsid w:val="002F7C2B"/>
    <w:rsid w:val="002F7FB9"/>
    <w:rsid w:val="00300751"/>
    <w:rsid w:val="0030075B"/>
    <w:rsid w:val="00300B5D"/>
    <w:rsid w:val="0030116C"/>
    <w:rsid w:val="003015A1"/>
    <w:rsid w:val="00301754"/>
    <w:rsid w:val="00301D20"/>
    <w:rsid w:val="00301EB0"/>
    <w:rsid w:val="0030314B"/>
    <w:rsid w:val="0030333F"/>
    <w:rsid w:val="0030342E"/>
    <w:rsid w:val="00303744"/>
    <w:rsid w:val="00304324"/>
    <w:rsid w:val="00304740"/>
    <w:rsid w:val="003048A5"/>
    <w:rsid w:val="00305154"/>
    <w:rsid w:val="003059C7"/>
    <w:rsid w:val="00305B0A"/>
    <w:rsid w:val="003064B1"/>
    <w:rsid w:val="0030652C"/>
    <w:rsid w:val="003076D4"/>
    <w:rsid w:val="00307711"/>
    <w:rsid w:val="00307FC4"/>
    <w:rsid w:val="0031000E"/>
    <w:rsid w:val="00311037"/>
    <w:rsid w:val="00311411"/>
    <w:rsid w:val="003122D7"/>
    <w:rsid w:val="003128C2"/>
    <w:rsid w:val="00312942"/>
    <w:rsid w:val="00312CD1"/>
    <w:rsid w:val="00313832"/>
    <w:rsid w:val="003145B8"/>
    <w:rsid w:val="00314A65"/>
    <w:rsid w:val="00315959"/>
    <w:rsid w:val="00316181"/>
    <w:rsid w:val="00316825"/>
    <w:rsid w:val="00316DF2"/>
    <w:rsid w:val="00317E79"/>
    <w:rsid w:val="00320DC4"/>
    <w:rsid w:val="00320F3F"/>
    <w:rsid w:val="0032152F"/>
    <w:rsid w:val="003215E0"/>
    <w:rsid w:val="00321F4A"/>
    <w:rsid w:val="00322766"/>
    <w:rsid w:val="003227A3"/>
    <w:rsid w:val="003228A3"/>
    <w:rsid w:val="003244FC"/>
    <w:rsid w:val="00324BB1"/>
    <w:rsid w:val="0032733D"/>
    <w:rsid w:val="003311FD"/>
    <w:rsid w:val="003316FB"/>
    <w:rsid w:val="00331F3D"/>
    <w:rsid w:val="00332F41"/>
    <w:rsid w:val="00333107"/>
    <w:rsid w:val="003335A0"/>
    <w:rsid w:val="003337F5"/>
    <w:rsid w:val="00336548"/>
    <w:rsid w:val="00336554"/>
    <w:rsid w:val="003403CA"/>
    <w:rsid w:val="003404B5"/>
    <w:rsid w:val="00340AC0"/>
    <w:rsid w:val="00341FC5"/>
    <w:rsid w:val="003425D7"/>
    <w:rsid w:val="00342A58"/>
    <w:rsid w:val="00342EC2"/>
    <w:rsid w:val="003435E3"/>
    <w:rsid w:val="003441D2"/>
    <w:rsid w:val="00344F44"/>
    <w:rsid w:val="00345321"/>
    <w:rsid w:val="00345D41"/>
    <w:rsid w:val="00345EE6"/>
    <w:rsid w:val="00347D94"/>
    <w:rsid w:val="00347F90"/>
    <w:rsid w:val="003511D3"/>
    <w:rsid w:val="003515DA"/>
    <w:rsid w:val="003519B4"/>
    <w:rsid w:val="00352078"/>
    <w:rsid w:val="00354A45"/>
    <w:rsid w:val="003558DD"/>
    <w:rsid w:val="00356847"/>
    <w:rsid w:val="00357074"/>
    <w:rsid w:val="003571BE"/>
    <w:rsid w:val="00357766"/>
    <w:rsid w:val="0036026B"/>
    <w:rsid w:val="00360842"/>
    <w:rsid w:val="00360D7F"/>
    <w:rsid w:val="003616D0"/>
    <w:rsid w:val="00361B2C"/>
    <w:rsid w:val="00361F5E"/>
    <w:rsid w:val="00362079"/>
    <w:rsid w:val="003621E7"/>
    <w:rsid w:val="003621F6"/>
    <w:rsid w:val="0036284C"/>
    <w:rsid w:val="0036371A"/>
    <w:rsid w:val="0036494E"/>
    <w:rsid w:val="003653C0"/>
    <w:rsid w:val="00365C4E"/>
    <w:rsid w:val="00366319"/>
    <w:rsid w:val="00366D70"/>
    <w:rsid w:val="00367F58"/>
    <w:rsid w:val="003711F7"/>
    <w:rsid w:val="00371AC5"/>
    <w:rsid w:val="00371CE5"/>
    <w:rsid w:val="003725FA"/>
    <w:rsid w:val="0037275B"/>
    <w:rsid w:val="003727BA"/>
    <w:rsid w:val="00372D4D"/>
    <w:rsid w:val="00373645"/>
    <w:rsid w:val="00373A4B"/>
    <w:rsid w:val="00373B78"/>
    <w:rsid w:val="00374808"/>
    <w:rsid w:val="00374DF6"/>
    <w:rsid w:val="00374F7B"/>
    <w:rsid w:val="0037577E"/>
    <w:rsid w:val="00380168"/>
    <w:rsid w:val="00380C64"/>
    <w:rsid w:val="00381ECF"/>
    <w:rsid w:val="0038220E"/>
    <w:rsid w:val="00383220"/>
    <w:rsid w:val="00383D1C"/>
    <w:rsid w:val="00383E1A"/>
    <w:rsid w:val="00383F77"/>
    <w:rsid w:val="0038467F"/>
    <w:rsid w:val="00384C2B"/>
    <w:rsid w:val="00384E98"/>
    <w:rsid w:val="00385522"/>
    <w:rsid w:val="0038661B"/>
    <w:rsid w:val="00386656"/>
    <w:rsid w:val="00386A6E"/>
    <w:rsid w:val="00386F4D"/>
    <w:rsid w:val="00386FFB"/>
    <w:rsid w:val="00390767"/>
    <w:rsid w:val="00390ECD"/>
    <w:rsid w:val="00391008"/>
    <w:rsid w:val="0039153C"/>
    <w:rsid w:val="00393A1A"/>
    <w:rsid w:val="00394683"/>
    <w:rsid w:val="00394AA8"/>
    <w:rsid w:val="00394C89"/>
    <w:rsid w:val="00394EAA"/>
    <w:rsid w:val="003956F3"/>
    <w:rsid w:val="00395712"/>
    <w:rsid w:val="003958C6"/>
    <w:rsid w:val="0039590D"/>
    <w:rsid w:val="00396B8B"/>
    <w:rsid w:val="003978F6"/>
    <w:rsid w:val="003A07D4"/>
    <w:rsid w:val="003A0BEC"/>
    <w:rsid w:val="003A0F8D"/>
    <w:rsid w:val="003A1F5D"/>
    <w:rsid w:val="003A32CF"/>
    <w:rsid w:val="003A35D8"/>
    <w:rsid w:val="003A461E"/>
    <w:rsid w:val="003A4B6A"/>
    <w:rsid w:val="003A5A44"/>
    <w:rsid w:val="003A61F0"/>
    <w:rsid w:val="003A7763"/>
    <w:rsid w:val="003A779D"/>
    <w:rsid w:val="003A79DA"/>
    <w:rsid w:val="003B035C"/>
    <w:rsid w:val="003B0386"/>
    <w:rsid w:val="003B135E"/>
    <w:rsid w:val="003B18AF"/>
    <w:rsid w:val="003B285A"/>
    <w:rsid w:val="003B2F48"/>
    <w:rsid w:val="003B42BE"/>
    <w:rsid w:val="003B47F5"/>
    <w:rsid w:val="003B491B"/>
    <w:rsid w:val="003B4AD4"/>
    <w:rsid w:val="003B6228"/>
    <w:rsid w:val="003B6F36"/>
    <w:rsid w:val="003B71D8"/>
    <w:rsid w:val="003C065C"/>
    <w:rsid w:val="003C15FE"/>
    <w:rsid w:val="003C1804"/>
    <w:rsid w:val="003C20A1"/>
    <w:rsid w:val="003C34A3"/>
    <w:rsid w:val="003C3633"/>
    <w:rsid w:val="003C3944"/>
    <w:rsid w:val="003C3DF0"/>
    <w:rsid w:val="003C447D"/>
    <w:rsid w:val="003C4AA4"/>
    <w:rsid w:val="003C4C05"/>
    <w:rsid w:val="003C53D9"/>
    <w:rsid w:val="003C542B"/>
    <w:rsid w:val="003C629E"/>
    <w:rsid w:val="003C6338"/>
    <w:rsid w:val="003C6351"/>
    <w:rsid w:val="003C6BC9"/>
    <w:rsid w:val="003C7204"/>
    <w:rsid w:val="003C77A2"/>
    <w:rsid w:val="003C7AAA"/>
    <w:rsid w:val="003D09A9"/>
    <w:rsid w:val="003D09B8"/>
    <w:rsid w:val="003D1789"/>
    <w:rsid w:val="003D1C4C"/>
    <w:rsid w:val="003D242A"/>
    <w:rsid w:val="003D3288"/>
    <w:rsid w:val="003D3C5A"/>
    <w:rsid w:val="003D3E29"/>
    <w:rsid w:val="003D57FF"/>
    <w:rsid w:val="003D6614"/>
    <w:rsid w:val="003D66A6"/>
    <w:rsid w:val="003D66D2"/>
    <w:rsid w:val="003D6A69"/>
    <w:rsid w:val="003D6F69"/>
    <w:rsid w:val="003D7B7F"/>
    <w:rsid w:val="003D7E30"/>
    <w:rsid w:val="003D7F38"/>
    <w:rsid w:val="003E0194"/>
    <w:rsid w:val="003E113F"/>
    <w:rsid w:val="003E14C8"/>
    <w:rsid w:val="003E182A"/>
    <w:rsid w:val="003E1C36"/>
    <w:rsid w:val="003E2778"/>
    <w:rsid w:val="003E2B39"/>
    <w:rsid w:val="003E30D8"/>
    <w:rsid w:val="003E537A"/>
    <w:rsid w:val="003E6DEB"/>
    <w:rsid w:val="003E73A0"/>
    <w:rsid w:val="003E7940"/>
    <w:rsid w:val="003E7EDE"/>
    <w:rsid w:val="003F0B24"/>
    <w:rsid w:val="003F10A0"/>
    <w:rsid w:val="003F10E3"/>
    <w:rsid w:val="003F1F39"/>
    <w:rsid w:val="003F20CA"/>
    <w:rsid w:val="003F2A2D"/>
    <w:rsid w:val="003F2D50"/>
    <w:rsid w:val="003F302E"/>
    <w:rsid w:val="003F30CB"/>
    <w:rsid w:val="003F3622"/>
    <w:rsid w:val="003F3DF2"/>
    <w:rsid w:val="003F4496"/>
    <w:rsid w:val="003F46C4"/>
    <w:rsid w:val="003F5DBD"/>
    <w:rsid w:val="003F5F50"/>
    <w:rsid w:val="003F73E6"/>
    <w:rsid w:val="003F758A"/>
    <w:rsid w:val="00401D4A"/>
    <w:rsid w:val="00401E68"/>
    <w:rsid w:val="004023CF"/>
    <w:rsid w:val="00402440"/>
    <w:rsid w:val="0040366E"/>
    <w:rsid w:val="004039BE"/>
    <w:rsid w:val="00405245"/>
    <w:rsid w:val="004052AB"/>
    <w:rsid w:val="00405EA7"/>
    <w:rsid w:val="004064DA"/>
    <w:rsid w:val="00406FF1"/>
    <w:rsid w:val="004071AA"/>
    <w:rsid w:val="00407E66"/>
    <w:rsid w:val="00410288"/>
    <w:rsid w:val="00410315"/>
    <w:rsid w:val="004104AA"/>
    <w:rsid w:val="00410CA1"/>
    <w:rsid w:val="004111ED"/>
    <w:rsid w:val="00411A81"/>
    <w:rsid w:val="0041204D"/>
    <w:rsid w:val="00412A9C"/>
    <w:rsid w:val="004139C7"/>
    <w:rsid w:val="00413E71"/>
    <w:rsid w:val="00414374"/>
    <w:rsid w:val="00414914"/>
    <w:rsid w:val="00415EC7"/>
    <w:rsid w:val="00415FC7"/>
    <w:rsid w:val="00416733"/>
    <w:rsid w:val="0041690E"/>
    <w:rsid w:val="00417898"/>
    <w:rsid w:val="00417D8B"/>
    <w:rsid w:val="00420B75"/>
    <w:rsid w:val="00420FDA"/>
    <w:rsid w:val="004211D0"/>
    <w:rsid w:val="0042142D"/>
    <w:rsid w:val="004214EE"/>
    <w:rsid w:val="00421A38"/>
    <w:rsid w:val="00421A91"/>
    <w:rsid w:val="004222BC"/>
    <w:rsid w:val="00424435"/>
    <w:rsid w:val="00425061"/>
    <w:rsid w:val="00425168"/>
    <w:rsid w:val="00425D2B"/>
    <w:rsid w:val="00425EE5"/>
    <w:rsid w:val="00426729"/>
    <w:rsid w:val="0042696B"/>
    <w:rsid w:val="00426E62"/>
    <w:rsid w:val="00426EAE"/>
    <w:rsid w:val="00427AB9"/>
    <w:rsid w:val="00430A9C"/>
    <w:rsid w:val="00430D43"/>
    <w:rsid w:val="00431E6C"/>
    <w:rsid w:val="00431F07"/>
    <w:rsid w:val="0043358E"/>
    <w:rsid w:val="004335B4"/>
    <w:rsid w:val="00433896"/>
    <w:rsid w:val="00433F36"/>
    <w:rsid w:val="0043408B"/>
    <w:rsid w:val="004341F4"/>
    <w:rsid w:val="00434D35"/>
    <w:rsid w:val="004355A5"/>
    <w:rsid w:val="00435608"/>
    <w:rsid w:val="00435FE5"/>
    <w:rsid w:val="00436076"/>
    <w:rsid w:val="00436396"/>
    <w:rsid w:val="00441511"/>
    <w:rsid w:val="00441951"/>
    <w:rsid w:val="00441F63"/>
    <w:rsid w:val="00443879"/>
    <w:rsid w:val="004438FF"/>
    <w:rsid w:val="004439A9"/>
    <w:rsid w:val="00443ECD"/>
    <w:rsid w:val="004447CA"/>
    <w:rsid w:val="00445AB1"/>
    <w:rsid w:val="00446D50"/>
    <w:rsid w:val="004473C7"/>
    <w:rsid w:val="004475F5"/>
    <w:rsid w:val="00447EE1"/>
    <w:rsid w:val="004527D3"/>
    <w:rsid w:val="004540CC"/>
    <w:rsid w:val="004542FB"/>
    <w:rsid w:val="004543A9"/>
    <w:rsid w:val="00454DFB"/>
    <w:rsid w:val="00455D8E"/>
    <w:rsid w:val="00456848"/>
    <w:rsid w:val="0045729D"/>
    <w:rsid w:val="00457615"/>
    <w:rsid w:val="00461043"/>
    <w:rsid w:val="004614CE"/>
    <w:rsid w:val="00461D6F"/>
    <w:rsid w:val="00461FB5"/>
    <w:rsid w:val="00462D49"/>
    <w:rsid w:val="00463302"/>
    <w:rsid w:val="00463B6B"/>
    <w:rsid w:val="0046404C"/>
    <w:rsid w:val="004644C8"/>
    <w:rsid w:val="00465074"/>
    <w:rsid w:val="00465229"/>
    <w:rsid w:val="004659B0"/>
    <w:rsid w:val="00465CE5"/>
    <w:rsid w:val="00465E34"/>
    <w:rsid w:val="00466F23"/>
    <w:rsid w:val="00467248"/>
    <w:rsid w:val="00467608"/>
    <w:rsid w:val="00470623"/>
    <w:rsid w:val="00470ABC"/>
    <w:rsid w:val="00470AE1"/>
    <w:rsid w:val="0047162B"/>
    <w:rsid w:val="00471A88"/>
    <w:rsid w:val="00472D1A"/>
    <w:rsid w:val="004730EF"/>
    <w:rsid w:val="004732E9"/>
    <w:rsid w:val="0047433A"/>
    <w:rsid w:val="0047466D"/>
    <w:rsid w:val="0047564E"/>
    <w:rsid w:val="0047682E"/>
    <w:rsid w:val="004776AE"/>
    <w:rsid w:val="00477BB7"/>
    <w:rsid w:val="00477C76"/>
    <w:rsid w:val="00481218"/>
    <w:rsid w:val="0048177A"/>
    <w:rsid w:val="00481B6A"/>
    <w:rsid w:val="004829E5"/>
    <w:rsid w:val="00482AD0"/>
    <w:rsid w:val="0048351C"/>
    <w:rsid w:val="00483779"/>
    <w:rsid w:val="00483A1B"/>
    <w:rsid w:val="00483F8C"/>
    <w:rsid w:val="004844DC"/>
    <w:rsid w:val="0048576C"/>
    <w:rsid w:val="0048627D"/>
    <w:rsid w:val="00487731"/>
    <w:rsid w:val="00490504"/>
    <w:rsid w:val="0049125C"/>
    <w:rsid w:val="00491297"/>
    <w:rsid w:val="004917CC"/>
    <w:rsid w:val="00491CDF"/>
    <w:rsid w:val="004944A1"/>
    <w:rsid w:val="00495133"/>
    <w:rsid w:val="00495825"/>
    <w:rsid w:val="00497011"/>
    <w:rsid w:val="004970B7"/>
    <w:rsid w:val="004972EF"/>
    <w:rsid w:val="004A058D"/>
    <w:rsid w:val="004A1D11"/>
    <w:rsid w:val="004A3779"/>
    <w:rsid w:val="004A445D"/>
    <w:rsid w:val="004A4D39"/>
    <w:rsid w:val="004A59DC"/>
    <w:rsid w:val="004A5C51"/>
    <w:rsid w:val="004A6247"/>
    <w:rsid w:val="004B08A2"/>
    <w:rsid w:val="004B0B58"/>
    <w:rsid w:val="004B0E16"/>
    <w:rsid w:val="004B0FB2"/>
    <w:rsid w:val="004B2B4D"/>
    <w:rsid w:val="004B32AC"/>
    <w:rsid w:val="004B34CF"/>
    <w:rsid w:val="004B3B7F"/>
    <w:rsid w:val="004B4B2B"/>
    <w:rsid w:val="004B51AB"/>
    <w:rsid w:val="004B56E1"/>
    <w:rsid w:val="004B5C14"/>
    <w:rsid w:val="004B5C34"/>
    <w:rsid w:val="004B67B5"/>
    <w:rsid w:val="004B6DE8"/>
    <w:rsid w:val="004C0BE3"/>
    <w:rsid w:val="004C14CB"/>
    <w:rsid w:val="004C3B2B"/>
    <w:rsid w:val="004C49FD"/>
    <w:rsid w:val="004C5101"/>
    <w:rsid w:val="004C5569"/>
    <w:rsid w:val="004C577A"/>
    <w:rsid w:val="004C57E4"/>
    <w:rsid w:val="004C5A30"/>
    <w:rsid w:val="004C5EC6"/>
    <w:rsid w:val="004C5FE1"/>
    <w:rsid w:val="004C706D"/>
    <w:rsid w:val="004C70B9"/>
    <w:rsid w:val="004C71E1"/>
    <w:rsid w:val="004C7A67"/>
    <w:rsid w:val="004C7B07"/>
    <w:rsid w:val="004D0034"/>
    <w:rsid w:val="004D0B98"/>
    <w:rsid w:val="004D12E0"/>
    <w:rsid w:val="004D27A8"/>
    <w:rsid w:val="004D2E1B"/>
    <w:rsid w:val="004D33C1"/>
    <w:rsid w:val="004D3CE1"/>
    <w:rsid w:val="004D603E"/>
    <w:rsid w:val="004D6151"/>
    <w:rsid w:val="004D71FB"/>
    <w:rsid w:val="004D7D37"/>
    <w:rsid w:val="004E047F"/>
    <w:rsid w:val="004E0F88"/>
    <w:rsid w:val="004E2642"/>
    <w:rsid w:val="004E2850"/>
    <w:rsid w:val="004E4003"/>
    <w:rsid w:val="004E4125"/>
    <w:rsid w:val="004E42FE"/>
    <w:rsid w:val="004E5B72"/>
    <w:rsid w:val="004E63CC"/>
    <w:rsid w:val="004E6781"/>
    <w:rsid w:val="004E7429"/>
    <w:rsid w:val="004F0416"/>
    <w:rsid w:val="004F0AF1"/>
    <w:rsid w:val="004F15BD"/>
    <w:rsid w:val="004F2C60"/>
    <w:rsid w:val="004F318E"/>
    <w:rsid w:val="004F3BB9"/>
    <w:rsid w:val="004F4E8C"/>
    <w:rsid w:val="004F5D0F"/>
    <w:rsid w:val="004F6611"/>
    <w:rsid w:val="004F6825"/>
    <w:rsid w:val="004F753D"/>
    <w:rsid w:val="004F7D20"/>
    <w:rsid w:val="0050052D"/>
    <w:rsid w:val="00500D4E"/>
    <w:rsid w:val="005011B4"/>
    <w:rsid w:val="005019C0"/>
    <w:rsid w:val="00502C9B"/>
    <w:rsid w:val="0050328C"/>
    <w:rsid w:val="00503B0C"/>
    <w:rsid w:val="00503E9C"/>
    <w:rsid w:val="0050411E"/>
    <w:rsid w:val="0050418D"/>
    <w:rsid w:val="005044DF"/>
    <w:rsid w:val="00504D0A"/>
    <w:rsid w:val="0050528F"/>
    <w:rsid w:val="00505D39"/>
    <w:rsid w:val="00506230"/>
    <w:rsid w:val="0050654D"/>
    <w:rsid w:val="00510548"/>
    <w:rsid w:val="0051059E"/>
    <w:rsid w:val="00510A33"/>
    <w:rsid w:val="00511B46"/>
    <w:rsid w:val="00511F4E"/>
    <w:rsid w:val="00512340"/>
    <w:rsid w:val="00513205"/>
    <w:rsid w:val="00514B5F"/>
    <w:rsid w:val="00515018"/>
    <w:rsid w:val="00515351"/>
    <w:rsid w:val="00515582"/>
    <w:rsid w:val="005158BF"/>
    <w:rsid w:val="00517991"/>
    <w:rsid w:val="00517C19"/>
    <w:rsid w:val="00520398"/>
    <w:rsid w:val="0052306C"/>
    <w:rsid w:val="0052390F"/>
    <w:rsid w:val="00523D4A"/>
    <w:rsid w:val="00526074"/>
    <w:rsid w:val="0052730D"/>
    <w:rsid w:val="0053036B"/>
    <w:rsid w:val="00530CC9"/>
    <w:rsid w:val="00531945"/>
    <w:rsid w:val="00531E99"/>
    <w:rsid w:val="00531F4F"/>
    <w:rsid w:val="00534826"/>
    <w:rsid w:val="005357E8"/>
    <w:rsid w:val="005363BF"/>
    <w:rsid w:val="00536570"/>
    <w:rsid w:val="00536C9A"/>
    <w:rsid w:val="00537E5F"/>
    <w:rsid w:val="00540462"/>
    <w:rsid w:val="00540978"/>
    <w:rsid w:val="00540F0A"/>
    <w:rsid w:val="00541F3D"/>
    <w:rsid w:val="00543078"/>
    <w:rsid w:val="00545477"/>
    <w:rsid w:val="00545A42"/>
    <w:rsid w:val="00545B9A"/>
    <w:rsid w:val="00546B2A"/>
    <w:rsid w:val="005477AD"/>
    <w:rsid w:val="00550026"/>
    <w:rsid w:val="005506A5"/>
    <w:rsid w:val="00550FF3"/>
    <w:rsid w:val="00553066"/>
    <w:rsid w:val="0055327B"/>
    <w:rsid w:val="0055331C"/>
    <w:rsid w:val="00553916"/>
    <w:rsid w:val="00554473"/>
    <w:rsid w:val="005546A5"/>
    <w:rsid w:val="00556B50"/>
    <w:rsid w:val="00556DC9"/>
    <w:rsid w:val="00556F04"/>
    <w:rsid w:val="005578E7"/>
    <w:rsid w:val="00560D45"/>
    <w:rsid w:val="00560DAA"/>
    <w:rsid w:val="005618B6"/>
    <w:rsid w:val="00561D64"/>
    <w:rsid w:val="00562700"/>
    <w:rsid w:val="00562CC4"/>
    <w:rsid w:val="005651E2"/>
    <w:rsid w:val="005652BA"/>
    <w:rsid w:val="00565E49"/>
    <w:rsid w:val="0056607F"/>
    <w:rsid w:val="00567F4B"/>
    <w:rsid w:val="005702D6"/>
    <w:rsid w:val="00571630"/>
    <w:rsid w:val="00571DBE"/>
    <w:rsid w:val="00571DED"/>
    <w:rsid w:val="005723CA"/>
    <w:rsid w:val="005733FE"/>
    <w:rsid w:val="0057377F"/>
    <w:rsid w:val="00573DE3"/>
    <w:rsid w:val="00574185"/>
    <w:rsid w:val="00574540"/>
    <w:rsid w:val="00574D2B"/>
    <w:rsid w:val="00575038"/>
    <w:rsid w:val="0057531C"/>
    <w:rsid w:val="0057584B"/>
    <w:rsid w:val="0057599E"/>
    <w:rsid w:val="00575B99"/>
    <w:rsid w:val="00575D2F"/>
    <w:rsid w:val="00577555"/>
    <w:rsid w:val="005804C1"/>
    <w:rsid w:val="00581DCB"/>
    <w:rsid w:val="00581E1D"/>
    <w:rsid w:val="00582DA2"/>
    <w:rsid w:val="0058368D"/>
    <w:rsid w:val="00583AD6"/>
    <w:rsid w:val="00583D31"/>
    <w:rsid w:val="00583DC9"/>
    <w:rsid w:val="005849D8"/>
    <w:rsid w:val="00584CA3"/>
    <w:rsid w:val="00584F56"/>
    <w:rsid w:val="0058548D"/>
    <w:rsid w:val="00585661"/>
    <w:rsid w:val="00586777"/>
    <w:rsid w:val="00587B0E"/>
    <w:rsid w:val="00587DE1"/>
    <w:rsid w:val="00590AE8"/>
    <w:rsid w:val="00590CAE"/>
    <w:rsid w:val="0059118F"/>
    <w:rsid w:val="00594244"/>
    <w:rsid w:val="00594BE2"/>
    <w:rsid w:val="00594F36"/>
    <w:rsid w:val="00595E9C"/>
    <w:rsid w:val="0059638E"/>
    <w:rsid w:val="0059681C"/>
    <w:rsid w:val="00596E98"/>
    <w:rsid w:val="005A0181"/>
    <w:rsid w:val="005A0AFA"/>
    <w:rsid w:val="005A14E8"/>
    <w:rsid w:val="005A2289"/>
    <w:rsid w:val="005A276E"/>
    <w:rsid w:val="005A2CEF"/>
    <w:rsid w:val="005A3037"/>
    <w:rsid w:val="005A354D"/>
    <w:rsid w:val="005A3741"/>
    <w:rsid w:val="005A3A0C"/>
    <w:rsid w:val="005A463E"/>
    <w:rsid w:val="005A4884"/>
    <w:rsid w:val="005A55AB"/>
    <w:rsid w:val="005A717A"/>
    <w:rsid w:val="005A79D2"/>
    <w:rsid w:val="005B0189"/>
    <w:rsid w:val="005B0C90"/>
    <w:rsid w:val="005B1373"/>
    <w:rsid w:val="005B2354"/>
    <w:rsid w:val="005B29C7"/>
    <w:rsid w:val="005B2B48"/>
    <w:rsid w:val="005B34D5"/>
    <w:rsid w:val="005B410F"/>
    <w:rsid w:val="005B5095"/>
    <w:rsid w:val="005B64A7"/>
    <w:rsid w:val="005B67EA"/>
    <w:rsid w:val="005B7A84"/>
    <w:rsid w:val="005C0496"/>
    <w:rsid w:val="005C04A9"/>
    <w:rsid w:val="005C265C"/>
    <w:rsid w:val="005C3270"/>
    <w:rsid w:val="005C37AC"/>
    <w:rsid w:val="005C397D"/>
    <w:rsid w:val="005C3D5F"/>
    <w:rsid w:val="005C4AD4"/>
    <w:rsid w:val="005C554E"/>
    <w:rsid w:val="005C562C"/>
    <w:rsid w:val="005C6286"/>
    <w:rsid w:val="005C6806"/>
    <w:rsid w:val="005C6DF8"/>
    <w:rsid w:val="005C7667"/>
    <w:rsid w:val="005C7D96"/>
    <w:rsid w:val="005D00C7"/>
    <w:rsid w:val="005D0192"/>
    <w:rsid w:val="005D0395"/>
    <w:rsid w:val="005D2721"/>
    <w:rsid w:val="005D393F"/>
    <w:rsid w:val="005D39D2"/>
    <w:rsid w:val="005D4685"/>
    <w:rsid w:val="005D536F"/>
    <w:rsid w:val="005D5630"/>
    <w:rsid w:val="005D5D88"/>
    <w:rsid w:val="005D70E4"/>
    <w:rsid w:val="005D730C"/>
    <w:rsid w:val="005E05B7"/>
    <w:rsid w:val="005E074E"/>
    <w:rsid w:val="005E0A4F"/>
    <w:rsid w:val="005E3263"/>
    <w:rsid w:val="005E4214"/>
    <w:rsid w:val="005E4539"/>
    <w:rsid w:val="005E58A9"/>
    <w:rsid w:val="005E5CD5"/>
    <w:rsid w:val="005E5D2C"/>
    <w:rsid w:val="005E5FD9"/>
    <w:rsid w:val="005E62D5"/>
    <w:rsid w:val="005E6663"/>
    <w:rsid w:val="005E6905"/>
    <w:rsid w:val="005F3B54"/>
    <w:rsid w:val="005F5C0B"/>
    <w:rsid w:val="00601690"/>
    <w:rsid w:val="00601E13"/>
    <w:rsid w:val="00603F24"/>
    <w:rsid w:val="0060402F"/>
    <w:rsid w:val="00604EC9"/>
    <w:rsid w:val="00605C79"/>
    <w:rsid w:val="006069B8"/>
    <w:rsid w:val="00606CE0"/>
    <w:rsid w:val="00607414"/>
    <w:rsid w:val="006077B6"/>
    <w:rsid w:val="00607D58"/>
    <w:rsid w:val="00607F56"/>
    <w:rsid w:val="00610602"/>
    <w:rsid w:val="006107D2"/>
    <w:rsid w:val="0061107A"/>
    <w:rsid w:val="0061182F"/>
    <w:rsid w:val="00611B00"/>
    <w:rsid w:val="00612C14"/>
    <w:rsid w:val="00612F62"/>
    <w:rsid w:val="006136AB"/>
    <w:rsid w:val="00614F44"/>
    <w:rsid w:val="0061537D"/>
    <w:rsid w:val="006160BA"/>
    <w:rsid w:val="006162EA"/>
    <w:rsid w:val="00616730"/>
    <w:rsid w:val="00617B68"/>
    <w:rsid w:val="00620029"/>
    <w:rsid w:val="00620A9A"/>
    <w:rsid w:val="0062188C"/>
    <w:rsid w:val="00621B49"/>
    <w:rsid w:val="00621EFC"/>
    <w:rsid w:val="00621FF9"/>
    <w:rsid w:val="006250CF"/>
    <w:rsid w:val="0062652C"/>
    <w:rsid w:val="00626B4D"/>
    <w:rsid w:val="00626BFA"/>
    <w:rsid w:val="0062724E"/>
    <w:rsid w:val="00627CAE"/>
    <w:rsid w:val="006305EF"/>
    <w:rsid w:val="00630845"/>
    <w:rsid w:val="00630B18"/>
    <w:rsid w:val="00630C85"/>
    <w:rsid w:val="0063124B"/>
    <w:rsid w:val="006319B5"/>
    <w:rsid w:val="00631ADA"/>
    <w:rsid w:val="00631D78"/>
    <w:rsid w:val="00631E6F"/>
    <w:rsid w:val="0063216B"/>
    <w:rsid w:val="006321B3"/>
    <w:rsid w:val="0063278A"/>
    <w:rsid w:val="00632E8F"/>
    <w:rsid w:val="006333F4"/>
    <w:rsid w:val="00633D59"/>
    <w:rsid w:val="0063549F"/>
    <w:rsid w:val="00635C31"/>
    <w:rsid w:val="00635F70"/>
    <w:rsid w:val="00636094"/>
    <w:rsid w:val="006366D2"/>
    <w:rsid w:val="0063681B"/>
    <w:rsid w:val="006368E2"/>
    <w:rsid w:val="00636A0F"/>
    <w:rsid w:val="00636C49"/>
    <w:rsid w:val="00636DAB"/>
    <w:rsid w:val="00637D85"/>
    <w:rsid w:val="006404EA"/>
    <w:rsid w:val="00640F16"/>
    <w:rsid w:val="0064103A"/>
    <w:rsid w:val="00641389"/>
    <w:rsid w:val="006414A5"/>
    <w:rsid w:val="0064220F"/>
    <w:rsid w:val="00642378"/>
    <w:rsid w:val="00642691"/>
    <w:rsid w:val="00642AC2"/>
    <w:rsid w:val="00644DEF"/>
    <w:rsid w:val="0064551F"/>
    <w:rsid w:val="006455E5"/>
    <w:rsid w:val="006457DF"/>
    <w:rsid w:val="006466F1"/>
    <w:rsid w:val="006472AB"/>
    <w:rsid w:val="0065085E"/>
    <w:rsid w:val="0065104A"/>
    <w:rsid w:val="00651750"/>
    <w:rsid w:val="00651E27"/>
    <w:rsid w:val="00652731"/>
    <w:rsid w:val="00652A54"/>
    <w:rsid w:val="00653130"/>
    <w:rsid w:val="00653A03"/>
    <w:rsid w:val="00653E52"/>
    <w:rsid w:val="00654C74"/>
    <w:rsid w:val="00655878"/>
    <w:rsid w:val="00655BA3"/>
    <w:rsid w:val="00655D05"/>
    <w:rsid w:val="0065627E"/>
    <w:rsid w:val="006566CE"/>
    <w:rsid w:val="0065771C"/>
    <w:rsid w:val="00657C97"/>
    <w:rsid w:val="00661E19"/>
    <w:rsid w:val="00661EF8"/>
    <w:rsid w:val="00662244"/>
    <w:rsid w:val="006625FA"/>
    <w:rsid w:val="006629F1"/>
    <w:rsid w:val="006636E3"/>
    <w:rsid w:val="0066388D"/>
    <w:rsid w:val="00663F6B"/>
    <w:rsid w:val="00664CE8"/>
    <w:rsid w:val="006659E7"/>
    <w:rsid w:val="00665BF2"/>
    <w:rsid w:val="00665FD2"/>
    <w:rsid w:val="006666C1"/>
    <w:rsid w:val="00666949"/>
    <w:rsid w:val="00667FE6"/>
    <w:rsid w:val="00667FF4"/>
    <w:rsid w:val="0067001D"/>
    <w:rsid w:val="006705BA"/>
    <w:rsid w:val="00671B73"/>
    <w:rsid w:val="00671CC8"/>
    <w:rsid w:val="00672675"/>
    <w:rsid w:val="00672C49"/>
    <w:rsid w:val="00673919"/>
    <w:rsid w:val="006743B3"/>
    <w:rsid w:val="0067578F"/>
    <w:rsid w:val="00675B02"/>
    <w:rsid w:val="00675D88"/>
    <w:rsid w:val="006766D6"/>
    <w:rsid w:val="00676B2F"/>
    <w:rsid w:val="00676B5C"/>
    <w:rsid w:val="00676D94"/>
    <w:rsid w:val="00676FDE"/>
    <w:rsid w:val="006801DE"/>
    <w:rsid w:val="006809FC"/>
    <w:rsid w:val="00680EC1"/>
    <w:rsid w:val="00680ED1"/>
    <w:rsid w:val="006811B8"/>
    <w:rsid w:val="006813A2"/>
    <w:rsid w:val="0068150C"/>
    <w:rsid w:val="00682BBB"/>
    <w:rsid w:val="00682C2D"/>
    <w:rsid w:val="006837EF"/>
    <w:rsid w:val="00684D8D"/>
    <w:rsid w:val="00684FD8"/>
    <w:rsid w:val="00685323"/>
    <w:rsid w:val="00685566"/>
    <w:rsid w:val="00686909"/>
    <w:rsid w:val="00691442"/>
    <w:rsid w:val="006915BA"/>
    <w:rsid w:val="00691867"/>
    <w:rsid w:val="006927E7"/>
    <w:rsid w:val="0069297A"/>
    <w:rsid w:val="00692BAA"/>
    <w:rsid w:val="00692D64"/>
    <w:rsid w:val="00693CB9"/>
    <w:rsid w:val="00693D44"/>
    <w:rsid w:val="00694F1C"/>
    <w:rsid w:val="00695909"/>
    <w:rsid w:val="00695F34"/>
    <w:rsid w:val="0069613F"/>
    <w:rsid w:val="006962F0"/>
    <w:rsid w:val="00696933"/>
    <w:rsid w:val="00697FCD"/>
    <w:rsid w:val="006A1012"/>
    <w:rsid w:val="006A150F"/>
    <w:rsid w:val="006A1554"/>
    <w:rsid w:val="006A157D"/>
    <w:rsid w:val="006A2403"/>
    <w:rsid w:val="006A34C0"/>
    <w:rsid w:val="006A365C"/>
    <w:rsid w:val="006A3C5D"/>
    <w:rsid w:val="006A41A8"/>
    <w:rsid w:val="006A695D"/>
    <w:rsid w:val="006A6A01"/>
    <w:rsid w:val="006A7037"/>
    <w:rsid w:val="006B0BB9"/>
    <w:rsid w:val="006B0C8D"/>
    <w:rsid w:val="006B0F39"/>
    <w:rsid w:val="006B4963"/>
    <w:rsid w:val="006B4C64"/>
    <w:rsid w:val="006B51EA"/>
    <w:rsid w:val="006B5DA3"/>
    <w:rsid w:val="006B6C9C"/>
    <w:rsid w:val="006B6CF3"/>
    <w:rsid w:val="006B70C9"/>
    <w:rsid w:val="006C056F"/>
    <w:rsid w:val="006C2C81"/>
    <w:rsid w:val="006C3A29"/>
    <w:rsid w:val="006C45F1"/>
    <w:rsid w:val="006C5698"/>
    <w:rsid w:val="006C5D39"/>
    <w:rsid w:val="006C5FB1"/>
    <w:rsid w:val="006C719D"/>
    <w:rsid w:val="006C74C6"/>
    <w:rsid w:val="006C7743"/>
    <w:rsid w:val="006D1125"/>
    <w:rsid w:val="006D19CB"/>
    <w:rsid w:val="006D3884"/>
    <w:rsid w:val="006D38DB"/>
    <w:rsid w:val="006D46FA"/>
    <w:rsid w:val="006D4DB0"/>
    <w:rsid w:val="006D5B93"/>
    <w:rsid w:val="006D65F7"/>
    <w:rsid w:val="006D6BB0"/>
    <w:rsid w:val="006D6F33"/>
    <w:rsid w:val="006D7A5F"/>
    <w:rsid w:val="006D7C99"/>
    <w:rsid w:val="006D7E8E"/>
    <w:rsid w:val="006E0309"/>
    <w:rsid w:val="006E09EB"/>
    <w:rsid w:val="006E1AEB"/>
    <w:rsid w:val="006E1D33"/>
    <w:rsid w:val="006E3313"/>
    <w:rsid w:val="006E40AF"/>
    <w:rsid w:val="006E4251"/>
    <w:rsid w:val="006E4E9D"/>
    <w:rsid w:val="006E6F6D"/>
    <w:rsid w:val="006E7DD1"/>
    <w:rsid w:val="006F00C5"/>
    <w:rsid w:val="006F0704"/>
    <w:rsid w:val="006F096E"/>
    <w:rsid w:val="006F1541"/>
    <w:rsid w:val="006F1B81"/>
    <w:rsid w:val="006F2328"/>
    <w:rsid w:val="006F2EA6"/>
    <w:rsid w:val="006F3403"/>
    <w:rsid w:val="006F3E4B"/>
    <w:rsid w:val="006F3F94"/>
    <w:rsid w:val="006F4150"/>
    <w:rsid w:val="006F579C"/>
    <w:rsid w:val="006F5AA9"/>
    <w:rsid w:val="006F5BF9"/>
    <w:rsid w:val="006F5D70"/>
    <w:rsid w:val="006F6C1A"/>
    <w:rsid w:val="006F6DFF"/>
    <w:rsid w:val="006F6F8F"/>
    <w:rsid w:val="006F7512"/>
    <w:rsid w:val="006F75ED"/>
    <w:rsid w:val="006F79CE"/>
    <w:rsid w:val="007007A3"/>
    <w:rsid w:val="0070086D"/>
    <w:rsid w:val="00701805"/>
    <w:rsid w:val="0070331B"/>
    <w:rsid w:val="00703D3B"/>
    <w:rsid w:val="00704BA0"/>
    <w:rsid w:val="007051CD"/>
    <w:rsid w:val="00705851"/>
    <w:rsid w:val="00706239"/>
    <w:rsid w:val="00706E22"/>
    <w:rsid w:val="00707087"/>
    <w:rsid w:val="007076B5"/>
    <w:rsid w:val="007078B0"/>
    <w:rsid w:val="00707EDA"/>
    <w:rsid w:val="00707FDB"/>
    <w:rsid w:val="0071090A"/>
    <w:rsid w:val="0071090C"/>
    <w:rsid w:val="0071095A"/>
    <w:rsid w:val="0071259C"/>
    <w:rsid w:val="00712CB7"/>
    <w:rsid w:val="007148A7"/>
    <w:rsid w:val="00714ADF"/>
    <w:rsid w:val="00714C04"/>
    <w:rsid w:val="00716B55"/>
    <w:rsid w:val="00717409"/>
    <w:rsid w:val="00717E0A"/>
    <w:rsid w:val="0072002D"/>
    <w:rsid w:val="00720B1C"/>
    <w:rsid w:val="00720E5E"/>
    <w:rsid w:val="00722525"/>
    <w:rsid w:val="00722CDF"/>
    <w:rsid w:val="0072395A"/>
    <w:rsid w:val="00724885"/>
    <w:rsid w:val="0072636B"/>
    <w:rsid w:val="00727823"/>
    <w:rsid w:val="00730206"/>
    <w:rsid w:val="00730807"/>
    <w:rsid w:val="0073099F"/>
    <w:rsid w:val="00731482"/>
    <w:rsid w:val="00731E00"/>
    <w:rsid w:val="00732448"/>
    <w:rsid w:val="00733114"/>
    <w:rsid w:val="007331CE"/>
    <w:rsid w:val="00734BDF"/>
    <w:rsid w:val="0073716F"/>
    <w:rsid w:val="007401D0"/>
    <w:rsid w:val="00741526"/>
    <w:rsid w:val="007429AC"/>
    <w:rsid w:val="00742C33"/>
    <w:rsid w:val="007433B2"/>
    <w:rsid w:val="00743D05"/>
    <w:rsid w:val="0074449B"/>
    <w:rsid w:val="00744500"/>
    <w:rsid w:val="00744A8D"/>
    <w:rsid w:val="00744BD2"/>
    <w:rsid w:val="00744DEC"/>
    <w:rsid w:val="00745749"/>
    <w:rsid w:val="00750A94"/>
    <w:rsid w:val="0075186E"/>
    <w:rsid w:val="00751EE3"/>
    <w:rsid w:val="0075272D"/>
    <w:rsid w:val="007531AA"/>
    <w:rsid w:val="007534BE"/>
    <w:rsid w:val="00753691"/>
    <w:rsid w:val="00754401"/>
    <w:rsid w:val="00754676"/>
    <w:rsid w:val="00754C0A"/>
    <w:rsid w:val="007553A2"/>
    <w:rsid w:val="007558CE"/>
    <w:rsid w:val="00760B63"/>
    <w:rsid w:val="00761070"/>
    <w:rsid w:val="00761927"/>
    <w:rsid w:val="00761C4F"/>
    <w:rsid w:val="00761D67"/>
    <w:rsid w:val="00762045"/>
    <w:rsid w:val="00762761"/>
    <w:rsid w:val="007628D4"/>
    <w:rsid w:val="00762A09"/>
    <w:rsid w:val="00762CB1"/>
    <w:rsid w:val="007639C4"/>
    <w:rsid w:val="00763C2E"/>
    <w:rsid w:val="0076454E"/>
    <w:rsid w:val="00764B27"/>
    <w:rsid w:val="00765868"/>
    <w:rsid w:val="007672B0"/>
    <w:rsid w:val="00770889"/>
    <w:rsid w:val="007708F9"/>
    <w:rsid w:val="00770A52"/>
    <w:rsid w:val="00772371"/>
    <w:rsid w:val="007728CC"/>
    <w:rsid w:val="00772AF6"/>
    <w:rsid w:val="00772C62"/>
    <w:rsid w:val="00773C41"/>
    <w:rsid w:val="00773CF5"/>
    <w:rsid w:val="007742E2"/>
    <w:rsid w:val="00775AA3"/>
    <w:rsid w:val="0077603B"/>
    <w:rsid w:val="007764B4"/>
    <w:rsid w:val="00776D45"/>
    <w:rsid w:val="0077708F"/>
    <w:rsid w:val="007771B3"/>
    <w:rsid w:val="00777E34"/>
    <w:rsid w:val="0078185B"/>
    <w:rsid w:val="00781E8F"/>
    <w:rsid w:val="0078238C"/>
    <w:rsid w:val="00783014"/>
    <w:rsid w:val="0078332B"/>
    <w:rsid w:val="00783E3D"/>
    <w:rsid w:val="0078429C"/>
    <w:rsid w:val="0078499D"/>
    <w:rsid w:val="00786D0D"/>
    <w:rsid w:val="0078750A"/>
    <w:rsid w:val="0078752E"/>
    <w:rsid w:val="0079053E"/>
    <w:rsid w:val="007913FC"/>
    <w:rsid w:val="00792F98"/>
    <w:rsid w:val="00793AAA"/>
    <w:rsid w:val="00793EFF"/>
    <w:rsid w:val="00794083"/>
    <w:rsid w:val="007947CF"/>
    <w:rsid w:val="00794B02"/>
    <w:rsid w:val="00794C0B"/>
    <w:rsid w:val="00794EC3"/>
    <w:rsid w:val="00795B12"/>
    <w:rsid w:val="00796F2C"/>
    <w:rsid w:val="007A0F1B"/>
    <w:rsid w:val="007A12FF"/>
    <w:rsid w:val="007A1567"/>
    <w:rsid w:val="007A223C"/>
    <w:rsid w:val="007A266F"/>
    <w:rsid w:val="007A2DC7"/>
    <w:rsid w:val="007A3669"/>
    <w:rsid w:val="007A495D"/>
    <w:rsid w:val="007A56D0"/>
    <w:rsid w:val="007A5AF4"/>
    <w:rsid w:val="007A604D"/>
    <w:rsid w:val="007A6D43"/>
    <w:rsid w:val="007A73A2"/>
    <w:rsid w:val="007B1E69"/>
    <w:rsid w:val="007B1F8E"/>
    <w:rsid w:val="007B222A"/>
    <w:rsid w:val="007B2D46"/>
    <w:rsid w:val="007B2F6D"/>
    <w:rsid w:val="007B3BD5"/>
    <w:rsid w:val="007B5C24"/>
    <w:rsid w:val="007B6709"/>
    <w:rsid w:val="007B69BF"/>
    <w:rsid w:val="007C0269"/>
    <w:rsid w:val="007C0C74"/>
    <w:rsid w:val="007C126F"/>
    <w:rsid w:val="007C1506"/>
    <w:rsid w:val="007C152B"/>
    <w:rsid w:val="007C20A9"/>
    <w:rsid w:val="007C2A2D"/>
    <w:rsid w:val="007C2D14"/>
    <w:rsid w:val="007C3B9D"/>
    <w:rsid w:val="007C3FA3"/>
    <w:rsid w:val="007C44AF"/>
    <w:rsid w:val="007C4526"/>
    <w:rsid w:val="007C562D"/>
    <w:rsid w:val="007C689C"/>
    <w:rsid w:val="007C68CA"/>
    <w:rsid w:val="007C6E07"/>
    <w:rsid w:val="007C7CC1"/>
    <w:rsid w:val="007D07C4"/>
    <w:rsid w:val="007D0B47"/>
    <w:rsid w:val="007D0E25"/>
    <w:rsid w:val="007D0F31"/>
    <w:rsid w:val="007D17F9"/>
    <w:rsid w:val="007D2E84"/>
    <w:rsid w:val="007D30FD"/>
    <w:rsid w:val="007D3347"/>
    <w:rsid w:val="007D4CE9"/>
    <w:rsid w:val="007D4F77"/>
    <w:rsid w:val="007D60FD"/>
    <w:rsid w:val="007D65C2"/>
    <w:rsid w:val="007D6E75"/>
    <w:rsid w:val="007D712C"/>
    <w:rsid w:val="007E1033"/>
    <w:rsid w:val="007E22AB"/>
    <w:rsid w:val="007E25E0"/>
    <w:rsid w:val="007E2D73"/>
    <w:rsid w:val="007E3441"/>
    <w:rsid w:val="007E359B"/>
    <w:rsid w:val="007E3934"/>
    <w:rsid w:val="007E4ED3"/>
    <w:rsid w:val="007E4EFE"/>
    <w:rsid w:val="007E59D8"/>
    <w:rsid w:val="007E6ABE"/>
    <w:rsid w:val="007E6F29"/>
    <w:rsid w:val="007E70DA"/>
    <w:rsid w:val="007E7E97"/>
    <w:rsid w:val="007E7F14"/>
    <w:rsid w:val="007F04DE"/>
    <w:rsid w:val="007F24DB"/>
    <w:rsid w:val="007F3B36"/>
    <w:rsid w:val="007F3E5B"/>
    <w:rsid w:val="007F4254"/>
    <w:rsid w:val="007F49FA"/>
    <w:rsid w:val="007F599C"/>
    <w:rsid w:val="007F64F3"/>
    <w:rsid w:val="007F66D5"/>
    <w:rsid w:val="007F6EF9"/>
    <w:rsid w:val="008005AA"/>
    <w:rsid w:val="00800916"/>
    <w:rsid w:val="00802934"/>
    <w:rsid w:val="00802C52"/>
    <w:rsid w:val="00803A76"/>
    <w:rsid w:val="008049EB"/>
    <w:rsid w:val="0080564C"/>
    <w:rsid w:val="008058C2"/>
    <w:rsid w:val="008062FC"/>
    <w:rsid w:val="0080631F"/>
    <w:rsid w:val="00807255"/>
    <w:rsid w:val="0081002F"/>
    <w:rsid w:val="008102B1"/>
    <w:rsid w:val="00810594"/>
    <w:rsid w:val="00810B6F"/>
    <w:rsid w:val="00811004"/>
    <w:rsid w:val="0081209A"/>
    <w:rsid w:val="00812745"/>
    <w:rsid w:val="0081318D"/>
    <w:rsid w:val="00813B84"/>
    <w:rsid w:val="00813F6F"/>
    <w:rsid w:val="008151C3"/>
    <w:rsid w:val="00815B52"/>
    <w:rsid w:val="0081653C"/>
    <w:rsid w:val="008166E4"/>
    <w:rsid w:val="00816BBF"/>
    <w:rsid w:val="00817205"/>
    <w:rsid w:val="00817BBD"/>
    <w:rsid w:val="00820B8D"/>
    <w:rsid w:val="008212B4"/>
    <w:rsid w:val="00821553"/>
    <w:rsid w:val="008221DB"/>
    <w:rsid w:val="00822540"/>
    <w:rsid w:val="00822F68"/>
    <w:rsid w:val="00823CCA"/>
    <w:rsid w:val="00824438"/>
    <w:rsid w:val="008251DC"/>
    <w:rsid w:val="008252FE"/>
    <w:rsid w:val="008253AE"/>
    <w:rsid w:val="00825A19"/>
    <w:rsid w:val="00826083"/>
    <w:rsid w:val="0082617E"/>
    <w:rsid w:val="00826446"/>
    <w:rsid w:val="0082655C"/>
    <w:rsid w:val="0082671E"/>
    <w:rsid w:val="00827D96"/>
    <w:rsid w:val="008312BC"/>
    <w:rsid w:val="00831560"/>
    <w:rsid w:val="0083197C"/>
    <w:rsid w:val="00831E82"/>
    <w:rsid w:val="00832307"/>
    <w:rsid w:val="00832808"/>
    <w:rsid w:val="00833776"/>
    <w:rsid w:val="00833AC3"/>
    <w:rsid w:val="00833D3F"/>
    <w:rsid w:val="00833D68"/>
    <w:rsid w:val="00834BE0"/>
    <w:rsid w:val="00835578"/>
    <w:rsid w:val="008358FD"/>
    <w:rsid w:val="00840F8F"/>
    <w:rsid w:val="00841125"/>
    <w:rsid w:val="008421E8"/>
    <w:rsid w:val="008429A4"/>
    <w:rsid w:val="00842C54"/>
    <w:rsid w:val="00842F80"/>
    <w:rsid w:val="008437F9"/>
    <w:rsid w:val="00843CB2"/>
    <w:rsid w:val="00843FED"/>
    <w:rsid w:val="008444F7"/>
    <w:rsid w:val="0084467B"/>
    <w:rsid w:val="0084504E"/>
    <w:rsid w:val="00845445"/>
    <w:rsid w:val="008456B7"/>
    <w:rsid w:val="008457CE"/>
    <w:rsid w:val="0084589E"/>
    <w:rsid w:val="008461EA"/>
    <w:rsid w:val="00846A5C"/>
    <w:rsid w:val="00847FFA"/>
    <w:rsid w:val="00850F59"/>
    <w:rsid w:val="0085268D"/>
    <w:rsid w:val="00852698"/>
    <w:rsid w:val="00852C3C"/>
    <w:rsid w:val="00852D02"/>
    <w:rsid w:val="008552D2"/>
    <w:rsid w:val="0085530B"/>
    <w:rsid w:val="008553BD"/>
    <w:rsid w:val="008571B5"/>
    <w:rsid w:val="008572BD"/>
    <w:rsid w:val="00860618"/>
    <w:rsid w:val="00860CA1"/>
    <w:rsid w:val="00860DBB"/>
    <w:rsid w:val="008624D7"/>
    <w:rsid w:val="00863215"/>
    <w:rsid w:val="008633D1"/>
    <w:rsid w:val="008634DF"/>
    <w:rsid w:val="00863522"/>
    <w:rsid w:val="00864627"/>
    <w:rsid w:val="00865187"/>
    <w:rsid w:val="00865578"/>
    <w:rsid w:val="008655C1"/>
    <w:rsid w:val="00866735"/>
    <w:rsid w:val="00866805"/>
    <w:rsid w:val="00866889"/>
    <w:rsid w:val="00866BE0"/>
    <w:rsid w:val="00867313"/>
    <w:rsid w:val="00867792"/>
    <w:rsid w:val="008679A9"/>
    <w:rsid w:val="00867E59"/>
    <w:rsid w:val="00872BA9"/>
    <w:rsid w:val="008744F6"/>
    <w:rsid w:val="00874B79"/>
    <w:rsid w:val="00874C81"/>
    <w:rsid w:val="00875128"/>
    <w:rsid w:val="00875832"/>
    <w:rsid w:val="00876299"/>
    <w:rsid w:val="008769EE"/>
    <w:rsid w:val="00877986"/>
    <w:rsid w:val="00877AD4"/>
    <w:rsid w:val="00880C04"/>
    <w:rsid w:val="0088115F"/>
    <w:rsid w:val="00881563"/>
    <w:rsid w:val="00881DB8"/>
    <w:rsid w:val="0088372F"/>
    <w:rsid w:val="00883E3A"/>
    <w:rsid w:val="0088500D"/>
    <w:rsid w:val="008858E6"/>
    <w:rsid w:val="0088723D"/>
    <w:rsid w:val="00887284"/>
    <w:rsid w:val="008873C9"/>
    <w:rsid w:val="008879C4"/>
    <w:rsid w:val="008879F5"/>
    <w:rsid w:val="00887ADF"/>
    <w:rsid w:val="00887C94"/>
    <w:rsid w:val="00890034"/>
    <w:rsid w:val="00890231"/>
    <w:rsid w:val="0089058B"/>
    <w:rsid w:val="00891B42"/>
    <w:rsid w:val="00891F23"/>
    <w:rsid w:val="00894F2E"/>
    <w:rsid w:val="00895B78"/>
    <w:rsid w:val="00896780"/>
    <w:rsid w:val="008968FC"/>
    <w:rsid w:val="0089726B"/>
    <w:rsid w:val="0089797C"/>
    <w:rsid w:val="00897F28"/>
    <w:rsid w:val="008A0176"/>
    <w:rsid w:val="008A02CE"/>
    <w:rsid w:val="008A0B39"/>
    <w:rsid w:val="008A1067"/>
    <w:rsid w:val="008A1C11"/>
    <w:rsid w:val="008A209A"/>
    <w:rsid w:val="008A2186"/>
    <w:rsid w:val="008A3288"/>
    <w:rsid w:val="008A3941"/>
    <w:rsid w:val="008A3B4D"/>
    <w:rsid w:val="008A41C3"/>
    <w:rsid w:val="008A4AC2"/>
    <w:rsid w:val="008A4D39"/>
    <w:rsid w:val="008A4EE9"/>
    <w:rsid w:val="008A5D9D"/>
    <w:rsid w:val="008A665B"/>
    <w:rsid w:val="008A682B"/>
    <w:rsid w:val="008A6A4A"/>
    <w:rsid w:val="008B253F"/>
    <w:rsid w:val="008B3616"/>
    <w:rsid w:val="008B45F9"/>
    <w:rsid w:val="008B5BCA"/>
    <w:rsid w:val="008B6102"/>
    <w:rsid w:val="008B614A"/>
    <w:rsid w:val="008B6373"/>
    <w:rsid w:val="008B63AA"/>
    <w:rsid w:val="008B670F"/>
    <w:rsid w:val="008B6ABE"/>
    <w:rsid w:val="008C0BA0"/>
    <w:rsid w:val="008C0EC1"/>
    <w:rsid w:val="008C154C"/>
    <w:rsid w:val="008C1C43"/>
    <w:rsid w:val="008C2D5D"/>
    <w:rsid w:val="008C2D6B"/>
    <w:rsid w:val="008C34AC"/>
    <w:rsid w:val="008C3A0D"/>
    <w:rsid w:val="008C43EA"/>
    <w:rsid w:val="008C5118"/>
    <w:rsid w:val="008C5DD8"/>
    <w:rsid w:val="008C6012"/>
    <w:rsid w:val="008C6125"/>
    <w:rsid w:val="008C6551"/>
    <w:rsid w:val="008C6CAB"/>
    <w:rsid w:val="008C6DCD"/>
    <w:rsid w:val="008C6F7F"/>
    <w:rsid w:val="008C7FA3"/>
    <w:rsid w:val="008D1233"/>
    <w:rsid w:val="008D2C18"/>
    <w:rsid w:val="008D2CD3"/>
    <w:rsid w:val="008D3818"/>
    <w:rsid w:val="008D59E6"/>
    <w:rsid w:val="008D7B88"/>
    <w:rsid w:val="008D7E24"/>
    <w:rsid w:val="008E0924"/>
    <w:rsid w:val="008E0A13"/>
    <w:rsid w:val="008E0C99"/>
    <w:rsid w:val="008E11F8"/>
    <w:rsid w:val="008E1338"/>
    <w:rsid w:val="008E15D9"/>
    <w:rsid w:val="008E18CD"/>
    <w:rsid w:val="008E2398"/>
    <w:rsid w:val="008E25E4"/>
    <w:rsid w:val="008E3212"/>
    <w:rsid w:val="008E36E7"/>
    <w:rsid w:val="008E39FB"/>
    <w:rsid w:val="008E58F3"/>
    <w:rsid w:val="008E59FE"/>
    <w:rsid w:val="008E6CBA"/>
    <w:rsid w:val="008E707C"/>
    <w:rsid w:val="008E7B7E"/>
    <w:rsid w:val="008F1355"/>
    <w:rsid w:val="008F191C"/>
    <w:rsid w:val="008F213A"/>
    <w:rsid w:val="008F23AA"/>
    <w:rsid w:val="008F2907"/>
    <w:rsid w:val="008F2B01"/>
    <w:rsid w:val="008F3230"/>
    <w:rsid w:val="008F5DC2"/>
    <w:rsid w:val="008F6925"/>
    <w:rsid w:val="008F7C9B"/>
    <w:rsid w:val="008F7F1E"/>
    <w:rsid w:val="009011A1"/>
    <w:rsid w:val="0090175F"/>
    <w:rsid w:val="00902F0F"/>
    <w:rsid w:val="009031C9"/>
    <w:rsid w:val="009035E1"/>
    <w:rsid w:val="0090442F"/>
    <w:rsid w:val="00904545"/>
    <w:rsid w:val="00904A07"/>
    <w:rsid w:val="00904FC0"/>
    <w:rsid w:val="00905C53"/>
    <w:rsid w:val="00905DDB"/>
    <w:rsid w:val="00906652"/>
    <w:rsid w:val="00907DE0"/>
    <w:rsid w:val="00907E14"/>
    <w:rsid w:val="00907EB2"/>
    <w:rsid w:val="0091076C"/>
    <w:rsid w:val="0091090F"/>
    <w:rsid w:val="009127F7"/>
    <w:rsid w:val="00913495"/>
    <w:rsid w:val="00913A4F"/>
    <w:rsid w:val="00913E46"/>
    <w:rsid w:val="0091447F"/>
    <w:rsid w:val="0091465A"/>
    <w:rsid w:val="00914BB5"/>
    <w:rsid w:val="00914CE0"/>
    <w:rsid w:val="0091548C"/>
    <w:rsid w:val="009176E2"/>
    <w:rsid w:val="00917D30"/>
    <w:rsid w:val="00917EE7"/>
    <w:rsid w:val="00920CD3"/>
    <w:rsid w:val="009212FF"/>
    <w:rsid w:val="009216C6"/>
    <w:rsid w:val="0092200F"/>
    <w:rsid w:val="0092246A"/>
    <w:rsid w:val="0092326B"/>
    <w:rsid w:val="00923287"/>
    <w:rsid w:val="00924FE4"/>
    <w:rsid w:val="00925268"/>
    <w:rsid w:val="00925F40"/>
    <w:rsid w:val="0092647F"/>
    <w:rsid w:val="00930753"/>
    <w:rsid w:val="00930BE4"/>
    <w:rsid w:val="0093164C"/>
    <w:rsid w:val="00931A29"/>
    <w:rsid w:val="00931ECE"/>
    <w:rsid w:val="00932146"/>
    <w:rsid w:val="009327FB"/>
    <w:rsid w:val="00933753"/>
    <w:rsid w:val="009338EF"/>
    <w:rsid w:val="009338F9"/>
    <w:rsid w:val="00933F43"/>
    <w:rsid w:val="00934F99"/>
    <w:rsid w:val="0093550C"/>
    <w:rsid w:val="00935FDA"/>
    <w:rsid w:val="00936137"/>
    <w:rsid w:val="009362B8"/>
    <w:rsid w:val="0093676D"/>
    <w:rsid w:val="00936B04"/>
    <w:rsid w:val="00937247"/>
    <w:rsid w:val="00940AF1"/>
    <w:rsid w:val="0094146D"/>
    <w:rsid w:val="00942A58"/>
    <w:rsid w:val="00942B41"/>
    <w:rsid w:val="00943A1D"/>
    <w:rsid w:val="0094450B"/>
    <w:rsid w:val="0094466D"/>
    <w:rsid w:val="0094474D"/>
    <w:rsid w:val="00945102"/>
    <w:rsid w:val="00946E48"/>
    <w:rsid w:val="00946F3C"/>
    <w:rsid w:val="00947153"/>
    <w:rsid w:val="00947897"/>
    <w:rsid w:val="009503D1"/>
    <w:rsid w:val="009509ED"/>
    <w:rsid w:val="009511F1"/>
    <w:rsid w:val="009512EF"/>
    <w:rsid w:val="00951ACA"/>
    <w:rsid w:val="00951F90"/>
    <w:rsid w:val="009526DC"/>
    <w:rsid w:val="00952EC4"/>
    <w:rsid w:val="00952F32"/>
    <w:rsid w:val="009535F4"/>
    <w:rsid w:val="00953A9A"/>
    <w:rsid w:val="00953FFF"/>
    <w:rsid w:val="00954FB8"/>
    <w:rsid w:val="0095573F"/>
    <w:rsid w:val="00955D90"/>
    <w:rsid w:val="00955E0C"/>
    <w:rsid w:val="00956C7C"/>
    <w:rsid w:val="0095791D"/>
    <w:rsid w:val="009611FE"/>
    <w:rsid w:val="009616FD"/>
    <w:rsid w:val="00961C6C"/>
    <w:rsid w:val="00961D5F"/>
    <w:rsid w:val="009625AD"/>
    <w:rsid w:val="00962C19"/>
    <w:rsid w:val="00962D1A"/>
    <w:rsid w:val="009630B9"/>
    <w:rsid w:val="009630D2"/>
    <w:rsid w:val="009638AF"/>
    <w:rsid w:val="00965287"/>
    <w:rsid w:val="009660C7"/>
    <w:rsid w:val="00966DF5"/>
    <w:rsid w:val="009702B7"/>
    <w:rsid w:val="00970444"/>
    <w:rsid w:val="00972062"/>
    <w:rsid w:val="00972632"/>
    <w:rsid w:val="009727CA"/>
    <w:rsid w:val="00972A53"/>
    <w:rsid w:val="00974914"/>
    <w:rsid w:val="00974BDB"/>
    <w:rsid w:val="00974C9E"/>
    <w:rsid w:val="00975857"/>
    <w:rsid w:val="00975F7D"/>
    <w:rsid w:val="00976436"/>
    <w:rsid w:val="009768A7"/>
    <w:rsid w:val="00976C3C"/>
    <w:rsid w:val="00976FBF"/>
    <w:rsid w:val="0097779C"/>
    <w:rsid w:val="00980092"/>
    <w:rsid w:val="00980226"/>
    <w:rsid w:val="00980B14"/>
    <w:rsid w:val="009838F8"/>
    <w:rsid w:val="009864E4"/>
    <w:rsid w:val="009875CD"/>
    <w:rsid w:val="00987EE9"/>
    <w:rsid w:val="0099045B"/>
    <w:rsid w:val="00990CD0"/>
    <w:rsid w:val="00991A87"/>
    <w:rsid w:val="00991C2E"/>
    <w:rsid w:val="00992159"/>
    <w:rsid w:val="0099280F"/>
    <w:rsid w:val="009934EC"/>
    <w:rsid w:val="00993663"/>
    <w:rsid w:val="009937DD"/>
    <w:rsid w:val="00994D93"/>
    <w:rsid w:val="00995707"/>
    <w:rsid w:val="009966FB"/>
    <w:rsid w:val="00996C9C"/>
    <w:rsid w:val="00996D98"/>
    <w:rsid w:val="00997081"/>
    <w:rsid w:val="009971A2"/>
    <w:rsid w:val="0099726E"/>
    <w:rsid w:val="00997CD3"/>
    <w:rsid w:val="009A0838"/>
    <w:rsid w:val="009A0A68"/>
    <w:rsid w:val="009A0D38"/>
    <w:rsid w:val="009A184F"/>
    <w:rsid w:val="009A2324"/>
    <w:rsid w:val="009A3354"/>
    <w:rsid w:val="009A3A04"/>
    <w:rsid w:val="009A3FE9"/>
    <w:rsid w:val="009A6B65"/>
    <w:rsid w:val="009A6D54"/>
    <w:rsid w:val="009A6E62"/>
    <w:rsid w:val="009A70F2"/>
    <w:rsid w:val="009A726D"/>
    <w:rsid w:val="009A7892"/>
    <w:rsid w:val="009B1515"/>
    <w:rsid w:val="009B252A"/>
    <w:rsid w:val="009B2C63"/>
    <w:rsid w:val="009B2D02"/>
    <w:rsid w:val="009B3FDB"/>
    <w:rsid w:val="009B50BF"/>
    <w:rsid w:val="009B5886"/>
    <w:rsid w:val="009B601D"/>
    <w:rsid w:val="009B64EE"/>
    <w:rsid w:val="009B7490"/>
    <w:rsid w:val="009B7797"/>
    <w:rsid w:val="009C02DC"/>
    <w:rsid w:val="009C0A4A"/>
    <w:rsid w:val="009C0C1A"/>
    <w:rsid w:val="009C132B"/>
    <w:rsid w:val="009C1A26"/>
    <w:rsid w:val="009C20CA"/>
    <w:rsid w:val="009C2F0B"/>
    <w:rsid w:val="009C35A9"/>
    <w:rsid w:val="009C4654"/>
    <w:rsid w:val="009C55FE"/>
    <w:rsid w:val="009C5A19"/>
    <w:rsid w:val="009C5DC0"/>
    <w:rsid w:val="009C62E3"/>
    <w:rsid w:val="009C7FB9"/>
    <w:rsid w:val="009D0D07"/>
    <w:rsid w:val="009D1108"/>
    <w:rsid w:val="009D17FE"/>
    <w:rsid w:val="009D195C"/>
    <w:rsid w:val="009D1F15"/>
    <w:rsid w:val="009D23D1"/>
    <w:rsid w:val="009D2E0F"/>
    <w:rsid w:val="009D4AC2"/>
    <w:rsid w:val="009D51FE"/>
    <w:rsid w:val="009D5425"/>
    <w:rsid w:val="009D5D0A"/>
    <w:rsid w:val="009D7CFE"/>
    <w:rsid w:val="009E0267"/>
    <w:rsid w:val="009E19C3"/>
    <w:rsid w:val="009E1AE5"/>
    <w:rsid w:val="009E2E35"/>
    <w:rsid w:val="009E3706"/>
    <w:rsid w:val="009E3EC5"/>
    <w:rsid w:val="009E476F"/>
    <w:rsid w:val="009E4B26"/>
    <w:rsid w:val="009E4F21"/>
    <w:rsid w:val="009E4FBE"/>
    <w:rsid w:val="009E57C1"/>
    <w:rsid w:val="009E61DC"/>
    <w:rsid w:val="009E63BB"/>
    <w:rsid w:val="009E6B84"/>
    <w:rsid w:val="009F00C8"/>
    <w:rsid w:val="009F0921"/>
    <w:rsid w:val="009F11B8"/>
    <w:rsid w:val="009F1738"/>
    <w:rsid w:val="009F1854"/>
    <w:rsid w:val="009F273F"/>
    <w:rsid w:val="009F2D3D"/>
    <w:rsid w:val="009F355F"/>
    <w:rsid w:val="009F371B"/>
    <w:rsid w:val="009F3D17"/>
    <w:rsid w:val="009F3FCC"/>
    <w:rsid w:val="009F4FD8"/>
    <w:rsid w:val="009F5764"/>
    <w:rsid w:val="009F5DA8"/>
    <w:rsid w:val="009F6057"/>
    <w:rsid w:val="009F622D"/>
    <w:rsid w:val="009F7167"/>
    <w:rsid w:val="009F7EA3"/>
    <w:rsid w:val="00A00DFB"/>
    <w:rsid w:val="00A02C07"/>
    <w:rsid w:val="00A02EDC"/>
    <w:rsid w:val="00A033EC"/>
    <w:rsid w:val="00A034D5"/>
    <w:rsid w:val="00A0387C"/>
    <w:rsid w:val="00A04A41"/>
    <w:rsid w:val="00A052E9"/>
    <w:rsid w:val="00A06A43"/>
    <w:rsid w:val="00A07A25"/>
    <w:rsid w:val="00A102F4"/>
    <w:rsid w:val="00A103E2"/>
    <w:rsid w:val="00A106E5"/>
    <w:rsid w:val="00A109B7"/>
    <w:rsid w:val="00A10F36"/>
    <w:rsid w:val="00A11C00"/>
    <w:rsid w:val="00A11E44"/>
    <w:rsid w:val="00A12BEB"/>
    <w:rsid w:val="00A14687"/>
    <w:rsid w:val="00A149F6"/>
    <w:rsid w:val="00A15464"/>
    <w:rsid w:val="00A17289"/>
    <w:rsid w:val="00A17598"/>
    <w:rsid w:val="00A209E6"/>
    <w:rsid w:val="00A20DAD"/>
    <w:rsid w:val="00A20FBE"/>
    <w:rsid w:val="00A21264"/>
    <w:rsid w:val="00A22352"/>
    <w:rsid w:val="00A228F7"/>
    <w:rsid w:val="00A22E07"/>
    <w:rsid w:val="00A22F0A"/>
    <w:rsid w:val="00A23EB0"/>
    <w:rsid w:val="00A247F3"/>
    <w:rsid w:val="00A26143"/>
    <w:rsid w:val="00A263CF"/>
    <w:rsid w:val="00A2691A"/>
    <w:rsid w:val="00A27861"/>
    <w:rsid w:val="00A30533"/>
    <w:rsid w:val="00A30E68"/>
    <w:rsid w:val="00A31F0B"/>
    <w:rsid w:val="00A3385E"/>
    <w:rsid w:val="00A34A94"/>
    <w:rsid w:val="00A34C4E"/>
    <w:rsid w:val="00A35E76"/>
    <w:rsid w:val="00A36460"/>
    <w:rsid w:val="00A4031D"/>
    <w:rsid w:val="00A408B6"/>
    <w:rsid w:val="00A41DF3"/>
    <w:rsid w:val="00A427EF"/>
    <w:rsid w:val="00A42E8E"/>
    <w:rsid w:val="00A43885"/>
    <w:rsid w:val="00A43BA6"/>
    <w:rsid w:val="00A4499B"/>
    <w:rsid w:val="00A4535E"/>
    <w:rsid w:val="00A45BBF"/>
    <w:rsid w:val="00A4653D"/>
    <w:rsid w:val="00A46868"/>
    <w:rsid w:val="00A47044"/>
    <w:rsid w:val="00A47696"/>
    <w:rsid w:val="00A50295"/>
    <w:rsid w:val="00A51C92"/>
    <w:rsid w:val="00A53968"/>
    <w:rsid w:val="00A53E99"/>
    <w:rsid w:val="00A53EC8"/>
    <w:rsid w:val="00A5406A"/>
    <w:rsid w:val="00A564A5"/>
    <w:rsid w:val="00A56811"/>
    <w:rsid w:val="00A56843"/>
    <w:rsid w:val="00A57364"/>
    <w:rsid w:val="00A576A2"/>
    <w:rsid w:val="00A578E4"/>
    <w:rsid w:val="00A6097C"/>
    <w:rsid w:val="00A60DDA"/>
    <w:rsid w:val="00A620FB"/>
    <w:rsid w:val="00A625DE"/>
    <w:rsid w:val="00A62DEB"/>
    <w:rsid w:val="00A64079"/>
    <w:rsid w:val="00A64F39"/>
    <w:rsid w:val="00A653DD"/>
    <w:rsid w:val="00A662FB"/>
    <w:rsid w:val="00A7051D"/>
    <w:rsid w:val="00A713BC"/>
    <w:rsid w:val="00A722C1"/>
    <w:rsid w:val="00A7260E"/>
    <w:rsid w:val="00A7274F"/>
    <w:rsid w:val="00A727EB"/>
    <w:rsid w:val="00A72854"/>
    <w:rsid w:val="00A757D9"/>
    <w:rsid w:val="00A75F8A"/>
    <w:rsid w:val="00A76547"/>
    <w:rsid w:val="00A765E7"/>
    <w:rsid w:val="00A771D5"/>
    <w:rsid w:val="00A77F3B"/>
    <w:rsid w:val="00A80564"/>
    <w:rsid w:val="00A8239E"/>
    <w:rsid w:val="00A8308B"/>
    <w:rsid w:val="00A830AF"/>
    <w:rsid w:val="00A83352"/>
    <w:rsid w:val="00A833F3"/>
    <w:rsid w:val="00A84F6D"/>
    <w:rsid w:val="00A85080"/>
    <w:rsid w:val="00A859DB"/>
    <w:rsid w:val="00A864E9"/>
    <w:rsid w:val="00A86884"/>
    <w:rsid w:val="00A87F36"/>
    <w:rsid w:val="00A9018F"/>
    <w:rsid w:val="00A905BD"/>
    <w:rsid w:val="00A9063D"/>
    <w:rsid w:val="00A91E5A"/>
    <w:rsid w:val="00A92592"/>
    <w:rsid w:val="00A925DE"/>
    <w:rsid w:val="00A92755"/>
    <w:rsid w:val="00A937A3"/>
    <w:rsid w:val="00A93975"/>
    <w:rsid w:val="00A93A3D"/>
    <w:rsid w:val="00A93D0A"/>
    <w:rsid w:val="00A943F9"/>
    <w:rsid w:val="00A96198"/>
    <w:rsid w:val="00A9760C"/>
    <w:rsid w:val="00A97D9D"/>
    <w:rsid w:val="00AA2692"/>
    <w:rsid w:val="00AA427F"/>
    <w:rsid w:val="00AA437C"/>
    <w:rsid w:val="00AA4E04"/>
    <w:rsid w:val="00AA4E23"/>
    <w:rsid w:val="00AA5858"/>
    <w:rsid w:val="00AA693B"/>
    <w:rsid w:val="00AA7383"/>
    <w:rsid w:val="00AB0430"/>
    <w:rsid w:val="00AB0736"/>
    <w:rsid w:val="00AB07AD"/>
    <w:rsid w:val="00AB14C7"/>
    <w:rsid w:val="00AB1C76"/>
    <w:rsid w:val="00AB32A1"/>
    <w:rsid w:val="00AB3B65"/>
    <w:rsid w:val="00AB3BFD"/>
    <w:rsid w:val="00AB4922"/>
    <w:rsid w:val="00AB5447"/>
    <w:rsid w:val="00AB600D"/>
    <w:rsid w:val="00AB6015"/>
    <w:rsid w:val="00AB644F"/>
    <w:rsid w:val="00AB6B6F"/>
    <w:rsid w:val="00AB6E6C"/>
    <w:rsid w:val="00AB713B"/>
    <w:rsid w:val="00AB71F9"/>
    <w:rsid w:val="00AB7DCB"/>
    <w:rsid w:val="00AC1A73"/>
    <w:rsid w:val="00AC2472"/>
    <w:rsid w:val="00AC26FB"/>
    <w:rsid w:val="00AC44B3"/>
    <w:rsid w:val="00AC4FA4"/>
    <w:rsid w:val="00AC5479"/>
    <w:rsid w:val="00AC56E4"/>
    <w:rsid w:val="00AC5A50"/>
    <w:rsid w:val="00AC5F14"/>
    <w:rsid w:val="00AC6C77"/>
    <w:rsid w:val="00AC6DD1"/>
    <w:rsid w:val="00AC7D44"/>
    <w:rsid w:val="00AC7FAF"/>
    <w:rsid w:val="00AC7FF6"/>
    <w:rsid w:val="00AD0477"/>
    <w:rsid w:val="00AD048D"/>
    <w:rsid w:val="00AD12FC"/>
    <w:rsid w:val="00AD13F5"/>
    <w:rsid w:val="00AD2091"/>
    <w:rsid w:val="00AD34C8"/>
    <w:rsid w:val="00AD405B"/>
    <w:rsid w:val="00AD599B"/>
    <w:rsid w:val="00AD5C3E"/>
    <w:rsid w:val="00AD6CFE"/>
    <w:rsid w:val="00AE0124"/>
    <w:rsid w:val="00AE07E4"/>
    <w:rsid w:val="00AE12CB"/>
    <w:rsid w:val="00AE2CF8"/>
    <w:rsid w:val="00AE2D8B"/>
    <w:rsid w:val="00AE3985"/>
    <w:rsid w:val="00AE3D44"/>
    <w:rsid w:val="00AE3FF6"/>
    <w:rsid w:val="00AE427A"/>
    <w:rsid w:val="00AE438E"/>
    <w:rsid w:val="00AE4BDD"/>
    <w:rsid w:val="00AE4FF9"/>
    <w:rsid w:val="00AE5E00"/>
    <w:rsid w:val="00AE6234"/>
    <w:rsid w:val="00AE6991"/>
    <w:rsid w:val="00AE762E"/>
    <w:rsid w:val="00AF0BA8"/>
    <w:rsid w:val="00AF1AEC"/>
    <w:rsid w:val="00AF277B"/>
    <w:rsid w:val="00AF2985"/>
    <w:rsid w:val="00AF2BB8"/>
    <w:rsid w:val="00AF2CA4"/>
    <w:rsid w:val="00AF3669"/>
    <w:rsid w:val="00AF4A40"/>
    <w:rsid w:val="00AF5BD8"/>
    <w:rsid w:val="00AF602E"/>
    <w:rsid w:val="00AF6359"/>
    <w:rsid w:val="00AF7399"/>
    <w:rsid w:val="00AF7650"/>
    <w:rsid w:val="00AF781E"/>
    <w:rsid w:val="00AF7BC7"/>
    <w:rsid w:val="00AF7F37"/>
    <w:rsid w:val="00B0078D"/>
    <w:rsid w:val="00B00F47"/>
    <w:rsid w:val="00B02A78"/>
    <w:rsid w:val="00B02AAD"/>
    <w:rsid w:val="00B02AC1"/>
    <w:rsid w:val="00B03006"/>
    <w:rsid w:val="00B03259"/>
    <w:rsid w:val="00B038B8"/>
    <w:rsid w:val="00B03E5D"/>
    <w:rsid w:val="00B044CA"/>
    <w:rsid w:val="00B052E1"/>
    <w:rsid w:val="00B053EA"/>
    <w:rsid w:val="00B0597A"/>
    <w:rsid w:val="00B062A8"/>
    <w:rsid w:val="00B0657B"/>
    <w:rsid w:val="00B06649"/>
    <w:rsid w:val="00B0685D"/>
    <w:rsid w:val="00B06B1A"/>
    <w:rsid w:val="00B073C9"/>
    <w:rsid w:val="00B07507"/>
    <w:rsid w:val="00B07FE0"/>
    <w:rsid w:val="00B10AA3"/>
    <w:rsid w:val="00B1120B"/>
    <w:rsid w:val="00B11AFC"/>
    <w:rsid w:val="00B129F6"/>
    <w:rsid w:val="00B12A16"/>
    <w:rsid w:val="00B13C1C"/>
    <w:rsid w:val="00B13C82"/>
    <w:rsid w:val="00B13E31"/>
    <w:rsid w:val="00B1443D"/>
    <w:rsid w:val="00B14731"/>
    <w:rsid w:val="00B1540C"/>
    <w:rsid w:val="00B15AD7"/>
    <w:rsid w:val="00B16419"/>
    <w:rsid w:val="00B174D0"/>
    <w:rsid w:val="00B1777E"/>
    <w:rsid w:val="00B205BD"/>
    <w:rsid w:val="00B2084A"/>
    <w:rsid w:val="00B21215"/>
    <w:rsid w:val="00B22A28"/>
    <w:rsid w:val="00B23B1C"/>
    <w:rsid w:val="00B23E73"/>
    <w:rsid w:val="00B248F8"/>
    <w:rsid w:val="00B25443"/>
    <w:rsid w:val="00B25732"/>
    <w:rsid w:val="00B25AA7"/>
    <w:rsid w:val="00B25BAC"/>
    <w:rsid w:val="00B26271"/>
    <w:rsid w:val="00B265CB"/>
    <w:rsid w:val="00B26B7C"/>
    <w:rsid w:val="00B27034"/>
    <w:rsid w:val="00B274CB"/>
    <w:rsid w:val="00B2758A"/>
    <w:rsid w:val="00B27BC9"/>
    <w:rsid w:val="00B3018B"/>
    <w:rsid w:val="00B306D0"/>
    <w:rsid w:val="00B312DB"/>
    <w:rsid w:val="00B3194E"/>
    <w:rsid w:val="00B31FE5"/>
    <w:rsid w:val="00B3246A"/>
    <w:rsid w:val="00B32C0B"/>
    <w:rsid w:val="00B33ADB"/>
    <w:rsid w:val="00B33C77"/>
    <w:rsid w:val="00B33F7D"/>
    <w:rsid w:val="00B34964"/>
    <w:rsid w:val="00B3513D"/>
    <w:rsid w:val="00B3598D"/>
    <w:rsid w:val="00B35A6D"/>
    <w:rsid w:val="00B35AEA"/>
    <w:rsid w:val="00B36B17"/>
    <w:rsid w:val="00B36B3A"/>
    <w:rsid w:val="00B36BBE"/>
    <w:rsid w:val="00B37FF0"/>
    <w:rsid w:val="00B412FA"/>
    <w:rsid w:val="00B42DF4"/>
    <w:rsid w:val="00B44072"/>
    <w:rsid w:val="00B447F6"/>
    <w:rsid w:val="00B44CF4"/>
    <w:rsid w:val="00B44F5E"/>
    <w:rsid w:val="00B45267"/>
    <w:rsid w:val="00B46B99"/>
    <w:rsid w:val="00B46E02"/>
    <w:rsid w:val="00B50758"/>
    <w:rsid w:val="00B51410"/>
    <w:rsid w:val="00B52064"/>
    <w:rsid w:val="00B5257B"/>
    <w:rsid w:val="00B541FA"/>
    <w:rsid w:val="00B554A7"/>
    <w:rsid w:val="00B563A8"/>
    <w:rsid w:val="00B56D52"/>
    <w:rsid w:val="00B60661"/>
    <w:rsid w:val="00B6191D"/>
    <w:rsid w:val="00B61A1B"/>
    <w:rsid w:val="00B6241C"/>
    <w:rsid w:val="00B63EEF"/>
    <w:rsid w:val="00B64636"/>
    <w:rsid w:val="00B65077"/>
    <w:rsid w:val="00B65901"/>
    <w:rsid w:val="00B66421"/>
    <w:rsid w:val="00B66AC6"/>
    <w:rsid w:val="00B67583"/>
    <w:rsid w:val="00B70268"/>
    <w:rsid w:val="00B70589"/>
    <w:rsid w:val="00B70FCC"/>
    <w:rsid w:val="00B71F32"/>
    <w:rsid w:val="00B73CB7"/>
    <w:rsid w:val="00B73D68"/>
    <w:rsid w:val="00B744D3"/>
    <w:rsid w:val="00B75411"/>
    <w:rsid w:val="00B75DEA"/>
    <w:rsid w:val="00B76DB0"/>
    <w:rsid w:val="00B80F64"/>
    <w:rsid w:val="00B81331"/>
    <w:rsid w:val="00B82E98"/>
    <w:rsid w:val="00B83268"/>
    <w:rsid w:val="00B83519"/>
    <w:rsid w:val="00B83806"/>
    <w:rsid w:val="00B83EC8"/>
    <w:rsid w:val="00B857E3"/>
    <w:rsid w:val="00B86658"/>
    <w:rsid w:val="00B868A8"/>
    <w:rsid w:val="00B870D3"/>
    <w:rsid w:val="00B900AC"/>
    <w:rsid w:val="00B9045E"/>
    <w:rsid w:val="00B90AA1"/>
    <w:rsid w:val="00B90C4C"/>
    <w:rsid w:val="00B910FC"/>
    <w:rsid w:val="00B919F3"/>
    <w:rsid w:val="00B92895"/>
    <w:rsid w:val="00B94007"/>
    <w:rsid w:val="00B940B6"/>
    <w:rsid w:val="00B95194"/>
    <w:rsid w:val="00B951CC"/>
    <w:rsid w:val="00B96C19"/>
    <w:rsid w:val="00B971FB"/>
    <w:rsid w:val="00B97525"/>
    <w:rsid w:val="00BA0360"/>
    <w:rsid w:val="00BA06CB"/>
    <w:rsid w:val="00BA144F"/>
    <w:rsid w:val="00BA2138"/>
    <w:rsid w:val="00BA3100"/>
    <w:rsid w:val="00BA34B0"/>
    <w:rsid w:val="00BA3B3F"/>
    <w:rsid w:val="00BA45A2"/>
    <w:rsid w:val="00BA48FF"/>
    <w:rsid w:val="00BA4E39"/>
    <w:rsid w:val="00BA5133"/>
    <w:rsid w:val="00BA54BD"/>
    <w:rsid w:val="00BA5599"/>
    <w:rsid w:val="00BA6188"/>
    <w:rsid w:val="00BA7182"/>
    <w:rsid w:val="00BB0074"/>
    <w:rsid w:val="00BB011F"/>
    <w:rsid w:val="00BB02D0"/>
    <w:rsid w:val="00BB0315"/>
    <w:rsid w:val="00BB0465"/>
    <w:rsid w:val="00BB0B15"/>
    <w:rsid w:val="00BB163C"/>
    <w:rsid w:val="00BB25FA"/>
    <w:rsid w:val="00BB2E88"/>
    <w:rsid w:val="00BB2F46"/>
    <w:rsid w:val="00BB331B"/>
    <w:rsid w:val="00BB3BF9"/>
    <w:rsid w:val="00BB4158"/>
    <w:rsid w:val="00BB42DA"/>
    <w:rsid w:val="00BB43E6"/>
    <w:rsid w:val="00BB5E44"/>
    <w:rsid w:val="00BB6872"/>
    <w:rsid w:val="00BB6A64"/>
    <w:rsid w:val="00BB6C01"/>
    <w:rsid w:val="00BB7C04"/>
    <w:rsid w:val="00BC1025"/>
    <w:rsid w:val="00BC1D1C"/>
    <w:rsid w:val="00BC21A6"/>
    <w:rsid w:val="00BC34BC"/>
    <w:rsid w:val="00BC50DD"/>
    <w:rsid w:val="00BC79D5"/>
    <w:rsid w:val="00BD06FC"/>
    <w:rsid w:val="00BD075B"/>
    <w:rsid w:val="00BD09FA"/>
    <w:rsid w:val="00BD0CE4"/>
    <w:rsid w:val="00BD1092"/>
    <w:rsid w:val="00BD1BA2"/>
    <w:rsid w:val="00BD287F"/>
    <w:rsid w:val="00BD29FF"/>
    <w:rsid w:val="00BD3020"/>
    <w:rsid w:val="00BD32D1"/>
    <w:rsid w:val="00BD3343"/>
    <w:rsid w:val="00BD474A"/>
    <w:rsid w:val="00BD59D1"/>
    <w:rsid w:val="00BD5C2B"/>
    <w:rsid w:val="00BD7262"/>
    <w:rsid w:val="00BD76A6"/>
    <w:rsid w:val="00BD7AFE"/>
    <w:rsid w:val="00BE18F6"/>
    <w:rsid w:val="00BE23E1"/>
    <w:rsid w:val="00BE24A4"/>
    <w:rsid w:val="00BE264A"/>
    <w:rsid w:val="00BE2C58"/>
    <w:rsid w:val="00BE3E29"/>
    <w:rsid w:val="00BE516D"/>
    <w:rsid w:val="00BE6394"/>
    <w:rsid w:val="00BE6753"/>
    <w:rsid w:val="00BE680D"/>
    <w:rsid w:val="00BE7279"/>
    <w:rsid w:val="00BE7746"/>
    <w:rsid w:val="00BF048B"/>
    <w:rsid w:val="00BF0567"/>
    <w:rsid w:val="00BF0D84"/>
    <w:rsid w:val="00BF1871"/>
    <w:rsid w:val="00BF39BA"/>
    <w:rsid w:val="00BF3F07"/>
    <w:rsid w:val="00BF528B"/>
    <w:rsid w:val="00BF6115"/>
    <w:rsid w:val="00BF61D2"/>
    <w:rsid w:val="00BF6B7B"/>
    <w:rsid w:val="00BF7069"/>
    <w:rsid w:val="00BF71AF"/>
    <w:rsid w:val="00BF7413"/>
    <w:rsid w:val="00BF7E75"/>
    <w:rsid w:val="00C000BD"/>
    <w:rsid w:val="00C00752"/>
    <w:rsid w:val="00C00A56"/>
    <w:rsid w:val="00C00C85"/>
    <w:rsid w:val="00C0115A"/>
    <w:rsid w:val="00C01DAD"/>
    <w:rsid w:val="00C0201F"/>
    <w:rsid w:val="00C022A4"/>
    <w:rsid w:val="00C02305"/>
    <w:rsid w:val="00C025D5"/>
    <w:rsid w:val="00C03E65"/>
    <w:rsid w:val="00C04FF6"/>
    <w:rsid w:val="00C051D6"/>
    <w:rsid w:val="00C057FB"/>
    <w:rsid w:val="00C059FC"/>
    <w:rsid w:val="00C0618D"/>
    <w:rsid w:val="00C06FBC"/>
    <w:rsid w:val="00C0704A"/>
    <w:rsid w:val="00C07592"/>
    <w:rsid w:val="00C10172"/>
    <w:rsid w:val="00C10393"/>
    <w:rsid w:val="00C10532"/>
    <w:rsid w:val="00C10AC8"/>
    <w:rsid w:val="00C11817"/>
    <w:rsid w:val="00C11831"/>
    <w:rsid w:val="00C12F92"/>
    <w:rsid w:val="00C13356"/>
    <w:rsid w:val="00C14D61"/>
    <w:rsid w:val="00C14F33"/>
    <w:rsid w:val="00C151B7"/>
    <w:rsid w:val="00C15A92"/>
    <w:rsid w:val="00C164D2"/>
    <w:rsid w:val="00C164D4"/>
    <w:rsid w:val="00C17401"/>
    <w:rsid w:val="00C20814"/>
    <w:rsid w:val="00C2104F"/>
    <w:rsid w:val="00C21536"/>
    <w:rsid w:val="00C216F9"/>
    <w:rsid w:val="00C227FD"/>
    <w:rsid w:val="00C22DEC"/>
    <w:rsid w:val="00C2306A"/>
    <w:rsid w:val="00C234A7"/>
    <w:rsid w:val="00C23974"/>
    <w:rsid w:val="00C239F8"/>
    <w:rsid w:val="00C23A66"/>
    <w:rsid w:val="00C241A9"/>
    <w:rsid w:val="00C24876"/>
    <w:rsid w:val="00C24E9E"/>
    <w:rsid w:val="00C24FAD"/>
    <w:rsid w:val="00C25403"/>
    <w:rsid w:val="00C256DC"/>
    <w:rsid w:val="00C25EE4"/>
    <w:rsid w:val="00C2679E"/>
    <w:rsid w:val="00C26CBD"/>
    <w:rsid w:val="00C27E84"/>
    <w:rsid w:val="00C30195"/>
    <w:rsid w:val="00C30B9C"/>
    <w:rsid w:val="00C30D60"/>
    <w:rsid w:val="00C31679"/>
    <w:rsid w:val="00C324AF"/>
    <w:rsid w:val="00C329B5"/>
    <w:rsid w:val="00C3361C"/>
    <w:rsid w:val="00C340BD"/>
    <w:rsid w:val="00C34F6F"/>
    <w:rsid w:val="00C362AC"/>
    <w:rsid w:val="00C401ED"/>
    <w:rsid w:val="00C409B6"/>
    <w:rsid w:val="00C40DB0"/>
    <w:rsid w:val="00C4216F"/>
    <w:rsid w:val="00C432FF"/>
    <w:rsid w:val="00C43B65"/>
    <w:rsid w:val="00C4498D"/>
    <w:rsid w:val="00C453BB"/>
    <w:rsid w:val="00C47444"/>
    <w:rsid w:val="00C50062"/>
    <w:rsid w:val="00C50B7A"/>
    <w:rsid w:val="00C51CC6"/>
    <w:rsid w:val="00C53148"/>
    <w:rsid w:val="00C53772"/>
    <w:rsid w:val="00C53AE6"/>
    <w:rsid w:val="00C547E1"/>
    <w:rsid w:val="00C54F44"/>
    <w:rsid w:val="00C55455"/>
    <w:rsid w:val="00C56B13"/>
    <w:rsid w:val="00C600F2"/>
    <w:rsid w:val="00C60677"/>
    <w:rsid w:val="00C60FD9"/>
    <w:rsid w:val="00C61056"/>
    <w:rsid w:val="00C61362"/>
    <w:rsid w:val="00C61510"/>
    <w:rsid w:val="00C624CC"/>
    <w:rsid w:val="00C633A2"/>
    <w:rsid w:val="00C6392C"/>
    <w:rsid w:val="00C64121"/>
    <w:rsid w:val="00C64B3F"/>
    <w:rsid w:val="00C6523F"/>
    <w:rsid w:val="00C65466"/>
    <w:rsid w:val="00C66602"/>
    <w:rsid w:val="00C6694D"/>
    <w:rsid w:val="00C67992"/>
    <w:rsid w:val="00C71510"/>
    <w:rsid w:val="00C71B4F"/>
    <w:rsid w:val="00C71F8E"/>
    <w:rsid w:val="00C72181"/>
    <w:rsid w:val="00C7228F"/>
    <w:rsid w:val="00C731A9"/>
    <w:rsid w:val="00C73617"/>
    <w:rsid w:val="00C7387D"/>
    <w:rsid w:val="00C73B6C"/>
    <w:rsid w:val="00C73B71"/>
    <w:rsid w:val="00C73CB0"/>
    <w:rsid w:val="00C7456D"/>
    <w:rsid w:val="00C74DB2"/>
    <w:rsid w:val="00C750A4"/>
    <w:rsid w:val="00C75AB8"/>
    <w:rsid w:val="00C75FCB"/>
    <w:rsid w:val="00C76227"/>
    <w:rsid w:val="00C7631A"/>
    <w:rsid w:val="00C77EC4"/>
    <w:rsid w:val="00C800B3"/>
    <w:rsid w:val="00C81764"/>
    <w:rsid w:val="00C82778"/>
    <w:rsid w:val="00C82D4D"/>
    <w:rsid w:val="00C82D83"/>
    <w:rsid w:val="00C83A0E"/>
    <w:rsid w:val="00C83B76"/>
    <w:rsid w:val="00C85650"/>
    <w:rsid w:val="00C85ABC"/>
    <w:rsid w:val="00C85D4A"/>
    <w:rsid w:val="00C865CE"/>
    <w:rsid w:val="00C871DC"/>
    <w:rsid w:val="00C87522"/>
    <w:rsid w:val="00C8795B"/>
    <w:rsid w:val="00C87CA1"/>
    <w:rsid w:val="00C91771"/>
    <w:rsid w:val="00C91A41"/>
    <w:rsid w:val="00C92124"/>
    <w:rsid w:val="00C9289C"/>
    <w:rsid w:val="00C93608"/>
    <w:rsid w:val="00C937A8"/>
    <w:rsid w:val="00C95F1D"/>
    <w:rsid w:val="00C96E1E"/>
    <w:rsid w:val="00C96FAA"/>
    <w:rsid w:val="00CA01CE"/>
    <w:rsid w:val="00CA07B4"/>
    <w:rsid w:val="00CA1035"/>
    <w:rsid w:val="00CA17E3"/>
    <w:rsid w:val="00CA1BDB"/>
    <w:rsid w:val="00CA2B02"/>
    <w:rsid w:val="00CA3155"/>
    <w:rsid w:val="00CA36D9"/>
    <w:rsid w:val="00CA3805"/>
    <w:rsid w:val="00CA3AF7"/>
    <w:rsid w:val="00CA3D59"/>
    <w:rsid w:val="00CA3EC5"/>
    <w:rsid w:val="00CA549D"/>
    <w:rsid w:val="00CA5B90"/>
    <w:rsid w:val="00CA620E"/>
    <w:rsid w:val="00CA6AE6"/>
    <w:rsid w:val="00CA73B2"/>
    <w:rsid w:val="00CA7825"/>
    <w:rsid w:val="00CA7B06"/>
    <w:rsid w:val="00CB0760"/>
    <w:rsid w:val="00CB1E8E"/>
    <w:rsid w:val="00CB28A7"/>
    <w:rsid w:val="00CB2A27"/>
    <w:rsid w:val="00CB380C"/>
    <w:rsid w:val="00CB464F"/>
    <w:rsid w:val="00CB4793"/>
    <w:rsid w:val="00CB4E37"/>
    <w:rsid w:val="00CB5732"/>
    <w:rsid w:val="00CB644C"/>
    <w:rsid w:val="00CC0E6D"/>
    <w:rsid w:val="00CC1367"/>
    <w:rsid w:val="00CC19D9"/>
    <w:rsid w:val="00CC1FBC"/>
    <w:rsid w:val="00CC21C1"/>
    <w:rsid w:val="00CC265E"/>
    <w:rsid w:val="00CC26CD"/>
    <w:rsid w:val="00CC2E41"/>
    <w:rsid w:val="00CC2F90"/>
    <w:rsid w:val="00CC341D"/>
    <w:rsid w:val="00CC35DB"/>
    <w:rsid w:val="00CC372E"/>
    <w:rsid w:val="00CC3B1E"/>
    <w:rsid w:val="00CC4641"/>
    <w:rsid w:val="00CC55D5"/>
    <w:rsid w:val="00CC5AE7"/>
    <w:rsid w:val="00CC6AC7"/>
    <w:rsid w:val="00CC79CC"/>
    <w:rsid w:val="00CC7DAE"/>
    <w:rsid w:val="00CD0073"/>
    <w:rsid w:val="00CD0782"/>
    <w:rsid w:val="00CD1258"/>
    <w:rsid w:val="00CD297C"/>
    <w:rsid w:val="00CD3125"/>
    <w:rsid w:val="00CD347C"/>
    <w:rsid w:val="00CD5340"/>
    <w:rsid w:val="00CD5541"/>
    <w:rsid w:val="00CD5572"/>
    <w:rsid w:val="00CD6444"/>
    <w:rsid w:val="00CE1932"/>
    <w:rsid w:val="00CE22B5"/>
    <w:rsid w:val="00CE2FF7"/>
    <w:rsid w:val="00CE35C2"/>
    <w:rsid w:val="00CE46D6"/>
    <w:rsid w:val="00CE6002"/>
    <w:rsid w:val="00CE635C"/>
    <w:rsid w:val="00CE67FC"/>
    <w:rsid w:val="00CE6AD9"/>
    <w:rsid w:val="00CE6BE6"/>
    <w:rsid w:val="00CE7B7D"/>
    <w:rsid w:val="00CE7DCE"/>
    <w:rsid w:val="00CF1B08"/>
    <w:rsid w:val="00CF1F01"/>
    <w:rsid w:val="00CF221B"/>
    <w:rsid w:val="00CF2791"/>
    <w:rsid w:val="00CF34E0"/>
    <w:rsid w:val="00CF3FA8"/>
    <w:rsid w:val="00CF4DFD"/>
    <w:rsid w:val="00CF5A24"/>
    <w:rsid w:val="00CF6C6F"/>
    <w:rsid w:val="00CF6C88"/>
    <w:rsid w:val="00CF751E"/>
    <w:rsid w:val="00CF7D7D"/>
    <w:rsid w:val="00D0091D"/>
    <w:rsid w:val="00D00EDA"/>
    <w:rsid w:val="00D0127E"/>
    <w:rsid w:val="00D0159B"/>
    <w:rsid w:val="00D015D3"/>
    <w:rsid w:val="00D01A0F"/>
    <w:rsid w:val="00D01C72"/>
    <w:rsid w:val="00D01D36"/>
    <w:rsid w:val="00D024E9"/>
    <w:rsid w:val="00D028FE"/>
    <w:rsid w:val="00D02A97"/>
    <w:rsid w:val="00D02B39"/>
    <w:rsid w:val="00D04DC3"/>
    <w:rsid w:val="00D05D33"/>
    <w:rsid w:val="00D05D38"/>
    <w:rsid w:val="00D066EB"/>
    <w:rsid w:val="00D06AE0"/>
    <w:rsid w:val="00D07748"/>
    <w:rsid w:val="00D104E9"/>
    <w:rsid w:val="00D113F2"/>
    <w:rsid w:val="00D11B0F"/>
    <w:rsid w:val="00D11CCC"/>
    <w:rsid w:val="00D126A1"/>
    <w:rsid w:val="00D12B1D"/>
    <w:rsid w:val="00D132E7"/>
    <w:rsid w:val="00D142E6"/>
    <w:rsid w:val="00D166DD"/>
    <w:rsid w:val="00D200A1"/>
    <w:rsid w:val="00D20842"/>
    <w:rsid w:val="00D2142F"/>
    <w:rsid w:val="00D21887"/>
    <w:rsid w:val="00D21FC0"/>
    <w:rsid w:val="00D22888"/>
    <w:rsid w:val="00D22A8B"/>
    <w:rsid w:val="00D22C12"/>
    <w:rsid w:val="00D22E1C"/>
    <w:rsid w:val="00D22E4A"/>
    <w:rsid w:val="00D23561"/>
    <w:rsid w:val="00D239A8"/>
    <w:rsid w:val="00D23C79"/>
    <w:rsid w:val="00D23F53"/>
    <w:rsid w:val="00D2439B"/>
    <w:rsid w:val="00D262E2"/>
    <w:rsid w:val="00D265E9"/>
    <w:rsid w:val="00D273F5"/>
    <w:rsid w:val="00D274CF"/>
    <w:rsid w:val="00D306FF"/>
    <w:rsid w:val="00D30C44"/>
    <w:rsid w:val="00D32433"/>
    <w:rsid w:val="00D332ED"/>
    <w:rsid w:val="00D33EAB"/>
    <w:rsid w:val="00D36CAD"/>
    <w:rsid w:val="00D40F20"/>
    <w:rsid w:val="00D41B9D"/>
    <w:rsid w:val="00D41F64"/>
    <w:rsid w:val="00D42C6F"/>
    <w:rsid w:val="00D42E4B"/>
    <w:rsid w:val="00D43545"/>
    <w:rsid w:val="00D4371B"/>
    <w:rsid w:val="00D445D3"/>
    <w:rsid w:val="00D4575A"/>
    <w:rsid w:val="00D46ED6"/>
    <w:rsid w:val="00D4764A"/>
    <w:rsid w:val="00D50089"/>
    <w:rsid w:val="00D50892"/>
    <w:rsid w:val="00D51524"/>
    <w:rsid w:val="00D516BE"/>
    <w:rsid w:val="00D5261B"/>
    <w:rsid w:val="00D534A0"/>
    <w:rsid w:val="00D541D0"/>
    <w:rsid w:val="00D553D8"/>
    <w:rsid w:val="00D55582"/>
    <w:rsid w:val="00D55BB3"/>
    <w:rsid w:val="00D562E2"/>
    <w:rsid w:val="00D56747"/>
    <w:rsid w:val="00D56A9D"/>
    <w:rsid w:val="00D57FCC"/>
    <w:rsid w:val="00D60996"/>
    <w:rsid w:val="00D6344C"/>
    <w:rsid w:val="00D63545"/>
    <w:rsid w:val="00D63C7F"/>
    <w:rsid w:val="00D642CE"/>
    <w:rsid w:val="00D64709"/>
    <w:rsid w:val="00D67EA8"/>
    <w:rsid w:val="00D7054F"/>
    <w:rsid w:val="00D70C6C"/>
    <w:rsid w:val="00D70D44"/>
    <w:rsid w:val="00D70E81"/>
    <w:rsid w:val="00D715FC"/>
    <w:rsid w:val="00D71B73"/>
    <w:rsid w:val="00D72218"/>
    <w:rsid w:val="00D7259C"/>
    <w:rsid w:val="00D7275F"/>
    <w:rsid w:val="00D72E81"/>
    <w:rsid w:val="00D73097"/>
    <w:rsid w:val="00D7335E"/>
    <w:rsid w:val="00D734A4"/>
    <w:rsid w:val="00D73B09"/>
    <w:rsid w:val="00D741FF"/>
    <w:rsid w:val="00D74389"/>
    <w:rsid w:val="00D75403"/>
    <w:rsid w:val="00D754CE"/>
    <w:rsid w:val="00D75E0C"/>
    <w:rsid w:val="00D75EB3"/>
    <w:rsid w:val="00D763C8"/>
    <w:rsid w:val="00D7660D"/>
    <w:rsid w:val="00D77DF9"/>
    <w:rsid w:val="00D81008"/>
    <w:rsid w:val="00D8147F"/>
    <w:rsid w:val="00D81C36"/>
    <w:rsid w:val="00D82D83"/>
    <w:rsid w:val="00D8301E"/>
    <w:rsid w:val="00D8391F"/>
    <w:rsid w:val="00D83D20"/>
    <w:rsid w:val="00D8408D"/>
    <w:rsid w:val="00D8420F"/>
    <w:rsid w:val="00D84AE5"/>
    <w:rsid w:val="00D84D3B"/>
    <w:rsid w:val="00D8661A"/>
    <w:rsid w:val="00D928C1"/>
    <w:rsid w:val="00D93364"/>
    <w:rsid w:val="00D936ED"/>
    <w:rsid w:val="00D93D33"/>
    <w:rsid w:val="00D94048"/>
    <w:rsid w:val="00D9494A"/>
    <w:rsid w:val="00D950E1"/>
    <w:rsid w:val="00D958CC"/>
    <w:rsid w:val="00D95928"/>
    <w:rsid w:val="00D96AD5"/>
    <w:rsid w:val="00D96BA1"/>
    <w:rsid w:val="00D973D8"/>
    <w:rsid w:val="00D9772E"/>
    <w:rsid w:val="00DA0CAD"/>
    <w:rsid w:val="00DA0CF3"/>
    <w:rsid w:val="00DA1302"/>
    <w:rsid w:val="00DA15F6"/>
    <w:rsid w:val="00DA18E6"/>
    <w:rsid w:val="00DA25E5"/>
    <w:rsid w:val="00DA347D"/>
    <w:rsid w:val="00DA3629"/>
    <w:rsid w:val="00DA3682"/>
    <w:rsid w:val="00DA4857"/>
    <w:rsid w:val="00DA4E71"/>
    <w:rsid w:val="00DA4ED6"/>
    <w:rsid w:val="00DA5A28"/>
    <w:rsid w:val="00DA5A6A"/>
    <w:rsid w:val="00DA6032"/>
    <w:rsid w:val="00DA741E"/>
    <w:rsid w:val="00DA7BB4"/>
    <w:rsid w:val="00DB0B1C"/>
    <w:rsid w:val="00DB1C4C"/>
    <w:rsid w:val="00DB281F"/>
    <w:rsid w:val="00DB2CEE"/>
    <w:rsid w:val="00DB2FDD"/>
    <w:rsid w:val="00DB4DEF"/>
    <w:rsid w:val="00DB63FD"/>
    <w:rsid w:val="00DB6EF1"/>
    <w:rsid w:val="00DC01A3"/>
    <w:rsid w:val="00DC0C64"/>
    <w:rsid w:val="00DC0FF6"/>
    <w:rsid w:val="00DC1068"/>
    <w:rsid w:val="00DC1A1E"/>
    <w:rsid w:val="00DC1AF0"/>
    <w:rsid w:val="00DC39C9"/>
    <w:rsid w:val="00DC3F2C"/>
    <w:rsid w:val="00DC421A"/>
    <w:rsid w:val="00DC4659"/>
    <w:rsid w:val="00DC4702"/>
    <w:rsid w:val="00DC4CE4"/>
    <w:rsid w:val="00DC52C7"/>
    <w:rsid w:val="00DC6074"/>
    <w:rsid w:val="00DC6666"/>
    <w:rsid w:val="00DC695B"/>
    <w:rsid w:val="00DC69FA"/>
    <w:rsid w:val="00DC74E9"/>
    <w:rsid w:val="00DD0003"/>
    <w:rsid w:val="00DD10BE"/>
    <w:rsid w:val="00DD231C"/>
    <w:rsid w:val="00DD26C3"/>
    <w:rsid w:val="00DD320D"/>
    <w:rsid w:val="00DD36EB"/>
    <w:rsid w:val="00DD42A8"/>
    <w:rsid w:val="00DD540D"/>
    <w:rsid w:val="00DD5C1E"/>
    <w:rsid w:val="00DD5DA8"/>
    <w:rsid w:val="00DD5EAC"/>
    <w:rsid w:val="00DD6386"/>
    <w:rsid w:val="00DD72A1"/>
    <w:rsid w:val="00DD77B4"/>
    <w:rsid w:val="00DD7A87"/>
    <w:rsid w:val="00DD7CD5"/>
    <w:rsid w:val="00DE003E"/>
    <w:rsid w:val="00DE0836"/>
    <w:rsid w:val="00DE1552"/>
    <w:rsid w:val="00DE1C7E"/>
    <w:rsid w:val="00DE3291"/>
    <w:rsid w:val="00DE33FB"/>
    <w:rsid w:val="00DE37F1"/>
    <w:rsid w:val="00DE3AAB"/>
    <w:rsid w:val="00DE462D"/>
    <w:rsid w:val="00DE4DC7"/>
    <w:rsid w:val="00DE5A99"/>
    <w:rsid w:val="00DE618B"/>
    <w:rsid w:val="00DE6F7D"/>
    <w:rsid w:val="00DE7413"/>
    <w:rsid w:val="00DF1073"/>
    <w:rsid w:val="00DF16F2"/>
    <w:rsid w:val="00DF18C5"/>
    <w:rsid w:val="00DF317A"/>
    <w:rsid w:val="00DF42E1"/>
    <w:rsid w:val="00DF45BA"/>
    <w:rsid w:val="00DF4E26"/>
    <w:rsid w:val="00DF55CE"/>
    <w:rsid w:val="00DF5B98"/>
    <w:rsid w:val="00DF6D04"/>
    <w:rsid w:val="00DF7486"/>
    <w:rsid w:val="00DF7E35"/>
    <w:rsid w:val="00E0068C"/>
    <w:rsid w:val="00E00D4F"/>
    <w:rsid w:val="00E0118E"/>
    <w:rsid w:val="00E01563"/>
    <w:rsid w:val="00E02940"/>
    <w:rsid w:val="00E02A01"/>
    <w:rsid w:val="00E02AEC"/>
    <w:rsid w:val="00E03C81"/>
    <w:rsid w:val="00E04FB4"/>
    <w:rsid w:val="00E05CE3"/>
    <w:rsid w:val="00E07166"/>
    <w:rsid w:val="00E07800"/>
    <w:rsid w:val="00E10C40"/>
    <w:rsid w:val="00E10EA8"/>
    <w:rsid w:val="00E11BD2"/>
    <w:rsid w:val="00E11CCA"/>
    <w:rsid w:val="00E11CF4"/>
    <w:rsid w:val="00E13031"/>
    <w:rsid w:val="00E1316E"/>
    <w:rsid w:val="00E13C5F"/>
    <w:rsid w:val="00E13E6D"/>
    <w:rsid w:val="00E14606"/>
    <w:rsid w:val="00E14EE0"/>
    <w:rsid w:val="00E1533A"/>
    <w:rsid w:val="00E1536F"/>
    <w:rsid w:val="00E15CB0"/>
    <w:rsid w:val="00E15D2D"/>
    <w:rsid w:val="00E1674D"/>
    <w:rsid w:val="00E16E8E"/>
    <w:rsid w:val="00E171FE"/>
    <w:rsid w:val="00E213C3"/>
    <w:rsid w:val="00E224F7"/>
    <w:rsid w:val="00E22E2E"/>
    <w:rsid w:val="00E230C3"/>
    <w:rsid w:val="00E23A12"/>
    <w:rsid w:val="00E23AB4"/>
    <w:rsid w:val="00E246E5"/>
    <w:rsid w:val="00E2579A"/>
    <w:rsid w:val="00E25DC8"/>
    <w:rsid w:val="00E25F91"/>
    <w:rsid w:val="00E26419"/>
    <w:rsid w:val="00E264B9"/>
    <w:rsid w:val="00E275FF"/>
    <w:rsid w:val="00E277DF"/>
    <w:rsid w:val="00E32BA1"/>
    <w:rsid w:val="00E32E01"/>
    <w:rsid w:val="00E3433E"/>
    <w:rsid w:val="00E34B1D"/>
    <w:rsid w:val="00E363C0"/>
    <w:rsid w:val="00E36976"/>
    <w:rsid w:val="00E40223"/>
    <w:rsid w:val="00E40E63"/>
    <w:rsid w:val="00E419A7"/>
    <w:rsid w:val="00E41A9A"/>
    <w:rsid w:val="00E41CDD"/>
    <w:rsid w:val="00E42527"/>
    <w:rsid w:val="00E43265"/>
    <w:rsid w:val="00E433F4"/>
    <w:rsid w:val="00E437D9"/>
    <w:rsid w:val="00E448E8"/>
    <w:rsid w:val="00E44BCA"/>
    <w:rsid w:val="00E453E8"/>
    <w:rsid w:val="00E45416"/>
    <w:rsid w:val="00E45A6E"/>
    <w:rsid w:val="00E47506"/>
    <w:rsid w:val="00E47CCF"/>
    <w:rsid w:val="00E47F9A"/>
    <w:rsid w:val="00E50EDF"/>
    <w:rsid w:val="00E51567"/>
    <w:rsid w:val="00E52940"/>
    <w:rsid w:val="00E53455"/>
    <w:rsid w:val="00E546C8"/>
    <w:rsid w:val="00E54E80"/>
    <w:rsid w:val="00E55853"/>
    <w:rsid w:val="00E559C0"/>
    <w:rsid w:val="00E56267"/>
    <w:rsid w:val="00E57593"/>
    <w:rsid w:val="00E57A17"/>
    <w:rsid w:val="00E57CD2"/>
    <w:rsid w:val="00E602C0"/>
    <w:rsid w:val="00E607EA"/>
    <w:rsid w:val="00E60A5C"/>
    <w:rsid w:val="00E60B02"/>
    <w:rsid w:val="00E60E40"/>
    <w:rsid w:val="00E61532"/>
    <w:rsid w:val="00E61E02"/>
    <w:rsid w:val="00E62465"/>
    <w:rsid w:val="00E62922"/>
    <w:rsid w:val="00E62F18"/>
    <w:rsid w:val="00E64B13"/>
    <w:rsid w:val="00E65CB3"/>
    <w:rsid w:val="00E66257"/>
    <w:rsid w:val="00E66A31"/>
    <w:rsid w:val="00E66D1D"/>
    <w:rsid w:val="00E67508"/>
    <w:rsid w:val="00E675D5"/>
    <w:rsid w:val="00E706CD"/>
    <w:rsid w:val="00E70F91"/>
    <w:rsid w:val="00E715ED"/>
    <w:rsid w:val="00E71A5E"/>
    <w:rsid w:val="00E71F56"/>
    <w:rsid w:val="00E7211C"/>
    <w:rsid w:val="00E72C3B"/>
    <w:rsid w:val="00E72E93"/>
    <w:rsid w:val="00E72EED"/>
    <w:rsid w:val="00E73E47"/>
    <w:rsid w:val="00E75285"/>
    <w:rsid w:val="00E76135"/>
    <w:rsid w:val="00E76AA5"/>
    <w:rsid w:val="00E76BCF"/>
    <w:rsid w:val="00E77959"/>
    <w:rsid w:val="00E77A6D"/>
    <w:rsid w:val="00E80569"/>
    <w:rsid w:val="00E806D6"/>
    <w:rsid w:val="00E8174C"/>
    <w:rsid w:val="00E82022"/>
    <w:rsid w:val="00E8209D"/>
    <w:rsid w:val="00E82482"/>
    <w:rsid w:val="00E826A6"/>
    <w:rsid w:val="00E82942"/>
    <w:rsid w:val="00E830A5"/>
    <w:rsid w:val="00E83494"/>
    <w:rsid w:val="00E835BF"/>
    <w:rsid w:val="00E83BB0"/>
    <w:rsid w:val="00E85791"/>
    <w:rsid w:val="00E8632F"/>
    <w:rsid w:val="00E86858"/>
    <w:rsid w:val="00E87E34"/>
    <w:rsid w:val="00E90168"/>
    <w:rsid w:val="00E92EB4"/>
    <w:rsid w:val="00E9325D"/>
    <w:rsid w:val="00E93EBC"/>
    <w:rsid w:val="00E940AB"/>
    <w:rsid w:val="00E9452D"/>
    <w:rsid w:val="00E94A34"/>
    <w:rsid w:val="00E94A5B"/>
    <w:rsid w:val="00E95FBF"/>
    <w:rsid w:val="00EA01E7"/>
    <w:rsid w:val="00EA25BA"/>
    <w:rsid w:val="00EA2D20"/>
    <w:rsid w:val="00EA3453"/>
    <w:rsid w:val="00EA445C"/>
    <w:rsid w:val="00EA4858"/>
    <w:rsid w:val="00EA51BE"/>
    <w:rsid w:val="00EA5412"/>
    <w:rsid w:val="00EA5862"/>
    <w:rsid w:val="00EA6022"/>
    <w:rsid w:val="00EA6711"/>
    <w:rsid w:val="00EA6E78"/>
    <w:rsid w:val="00EA750F"/>
    <w:rsid w:val="00EA78D0"/>
    <w:rsid w:val="00EB22D9"/>
    <w:rsid w:val="00EB2CBE"/>
    <w:rsid w:val="00EB4483"/>
    <w:rsid w:val="00EB45BA"/>
    <w:rsid w:val="00EB4B15"/>
    <w:rsid w:val="00EB51B8"/>
    <w:rsid w:val="00EB6384"/>
    <w:rsid w:val="00EB6705"/>
    <w:rsid w:val="00EB703F"/>
    <w:rsid w:val="00EB7147"/>
    <w:rsid w:val="00EC06FB"/>
    <w:rsid w:val="00EC1440"/>
    <w:rsid w:val="00EC1B1B"/>
    <w:rsid w:val="00EC2A6A"/>
    <w:rsid w:val="00EC2B0D"/>
    <w:rsid w:val="00EC2E02"/>
    <w:rsid w:val="00EC4059"/>
    <w:rsid w:val="00EC4F59"/>
    <w:rsid w:val="00EC51BE"/>
    <w:rsid w:val="00EC615F"/>
    <w:rsid w:val="00EC6B22"/>
    <w:rsid w:val="00EC707B"/>
    <w:rsid w:val="00EC74BF"/>
    <w:rsid w:val="00ED0825"/>
    <w:rsid w:val="00ED1722"/>
    <w:rsid w:val="00ED1DE8"/>
    <w:rsid w:val="00ED1EC0"/>
    <w:rsid w:val="00ED42FA"/>
    <w:rsid w:val="00ED5C28"/>
    <w:rsid w:val="00ED5DD7"/>
    <w:rsid w:val="00ED62DE"/>
    <w:rsid w:val="00ED6A49"/>
    <w:rsid w:val="00ED761B"/>
    <w:rsid w:val="00ED769C"/>
    <w:rsid w:val="00ED7BEA"/>
    <w:rsid w:val="00EE08FB"/>
    <w:rsid w:val="00EE125D"/>
    <w:rsid w:val="00EE2303"/>
    <w:rsid w:val="00EE2985"/>
    <w:rsid w:val="00EE2B90"/>
    <w:rsid w:val="00EE484E"/>
    <w:rsid w:val="00EE4F99"/>
    <w:rsid w:val="00EE516E"/>
    <w:rsid w:val="00EE5329"/>
    <w:rsid w:val="00EE633A"/>
    <w:rsid w:val="00EE67AB"/>
    <w:rsid w:val="00EE71CC"/>
    <w:rsid w:val="00EF030F"/>
    <w:rsid w:val="00EF0EA2"/>
    <w:rsid w:val="00EF1054"/>
    <w:rsid w:val="00EF189B"/>
    <w:rsid w:val="00EF2C70"/>
    <w:rsid w:val="00EF2D37"/>
    <w:rsid w:val="00EF3992"/>
    <w:rsid w:val="00EF3AC8"/>
    <w:rsid w:val="00EF4CDF"/>
    <w:rsid w:val="00EF64B2"/>
    <w:rsid w:val="00EF7A24"/>
    <w:rsid w:val="00F004BC"/>
    <w:rsid w:val="00F0111E"/>
    <w:rsid w:val="00F01468"/>
    <w:rsid w:val="00F01554"/>
    <w:rsid w:val="00F01FFB"/>
    <w:rsid w:val="00F02017"/>
    <w:rsid w:val="00F02BD6"/>
    <w:rsid w:val="00F0309C"/>
    <w:rsid w:val="00F037BF"/>
    <w:rsid w:val="00F03861"/>
    <w:rsid w:val="00F04AF2"/>
    <w:rsid w:val="00F0556D"/>
    <w:rsid w:val="00F05828"/>
    <w:rsid w:val="00F062FF"/>
    <w:rsid w:val="00F07A62"/>
    <w:rsid w:val="00F07DE5"/>
    <w:rsid w:val="00F1011F"/>
    <w:rsid w:val="00F103A5"/>
    <w:rsid w:val="00F131E4"/>
    <w:rsid w:val="00F1420B"/>
    <w:rsid w:val="00F14AA7"/>
    <w:rsid w:val="00F14C79"/>
    <w:rsid w:val="00F158B0"/>
    <w:rsid w:val="00F15925"/>
    <w:rsid w:val="00F15F78"/>
    <w:rsid w:val="00F166F0"/>
    <w:rsid w:val="00F16D16"/>
    <w:rsid w:val="00F16D9C"/>
    <w:rsid w:val="00F17BA4"/>
    <w:rsid w:val="00F220F6"/>
    <w:rsid w:val="00F2245B"/>
    <w:rsid w:val="00F224CD"/>
    <w:rsid w:val="00F22C3B"/>
    <w:rsid w:val="00F22EAC"/>
    <w:rsid w:val="00F23050"/>
    <w:rsid w:val="00F2338E"/>
    <w:rsid w:val="00F23CD9"/>
    <w:rsid w:val="00F24BD7"/>
    <w:rsid w:val="00F254B6"/>
    <w:rsid w:val="00F25949"/>
    <w:rsid w:val="00F26146"/>
    <w:rsid w:val="00F26BE0"/>
    <w:rsid w:val="00F274C9"/>
    <w:rsid w:val="00F31D34"/>
    <w:rsid w:val="00F3239B"/>
    <w:rsid w:val="00F34160"/>
    <w:rsid w:val="00F347D7"/>
    <w:rsid w:val="00F35770"/>
    <w:rsid w:val="00F35FC7"/>
    <w:rsid w:val="00F35FCB"/>
    <w:rsid w:val="00F36482"/>
    <w:rsid w:val="00F36793"/>
    <w:rsid w:val="00F36909"/>
    <w:rsid w:val="00F415CA"/>
    <w:rsid w:val="00F419FF"/>
    <w:rsid w:val="00F43EC2"/>
    <w:rsid w:val="00F43F13"/>
    <w:rsid w:val="00F43F94"/>
    <w:rsid w:val="00F46162"/>
    <w:rsid w:val="00F46D4E"/>
    <w:rsid w:val="00F47F01"/>
    <w:rsid w:val="00F5029F"/>
    <w:rsid w:val="00F51742"/>
    <w:rsid w:val="00F51C28"/>
    <w:rsid w:val="00F51E13"/>
    <w:rsid w:val="00F526A2"/>
    <w:rsid w:val="00F540D7"/>
    <w:rsid w:val="00F54390"/>
    <w:rsid w:val="00F54A21"/>
    <w:rsid w:val="00F54A85"/>
    <w:rsid w:val="00F54CEC"/>
    <w:rsid w:val="00F54DDC"/>
    <w:rsid w:val="00F550A4"/>
    <w:rsid w:val="00F565B1"/>
    <w:rsid w:val="00F56658"/>
    <w:rsid w:val="00F57D58"/>
    <w:rsid w:val="00F60305"/>
    <w:rsid w:val="00F60551"/>
    <w:rsid w:val="00F60C45"/>
    <w:rsid w:val="00F60DD1"/>
    <w:rsid w:val="00F61DFE"/>
    <w:rsid w:val="00F61F07"/>
    <w:rsid w:val="00F61F28"/>
    <w:rsid w:val="00F64412"/>
    <w:rsid w:val="00F644B9"/>
    <w:rsid w:val="00F64981"/>
    <w:rsid w:val="00F64B40"/>
    <w:rsid w:val="00F66A85"/>
    <w:rsid w:val="00F67E83"/>
    <w:rsid w:val="00F70733"/>
    <w:rsid w:val="00F715CF"/>
    <w:rsid w:val="00F71CB8"/>
    <w:rsid w:val="00F72266"/>
    <w:rsid w:val="00F72B27"/>
    <w:rsid w:val="00F734DB"/>
    <w:rsid w:val="00F7485F"/>
    <w:rsid w:val="00F74AEA"/>
    <w:rsid w:val="00F74E18"/>
    <w:rsid w:val="00F75D53"/>
    <w:rsid w:val="00F75EFF"/>
    <w:rsid w:val="00F76AA7"/>
    <w:rsid w:val="00F7748D"/>
    <w:rsid w:val="00F77904"/>
    <w:rsid w:val="00F80021"/>
    <w:rsid w:val="00F80EF1"/>
    <w:rsid w:val="00F811AD"/>
    <w:rsid w:val="00F8199E"/>
    <w:rsid w:val="00F83359"/>
    <w:rsid w:val="00F83509"/>
    <w:rsid w:val="00F83824"/>
    <w:rsid w:val="00F83F92"/>
    <w:rsid w:val="00F84017"/>
    <w:rsid w:val="00F84958"/>
    <w:rsid w:val="00F86C58"/>
    <w:rsid w:val="00F87683"/>
    <w:rsid w:val="00F87AF3"/>
    <w:rsid w:val="00F9042E"/>
    <w:rsid w:val="00F90437"/>
    <w:rsid w:val="00F905A0"/>
    <w:rsid w:val="00F90A0A"/>
    <w:rsid w:val="00F91446"/>
    <w:rsid w:val="00F91A62"/>
    <w:rsid w:val="00F91C77"/>
    <w:rsid w:val="00F92553"/>
    <w:rsid w:val="00F9255E"/>
    <w:rsid w:val="00F928CF"/>
    <w:rsid w:val="00F9393A"/>
    <w:rsid w:val="00F93D33"/>
    <w:rsid w:val="00F94110"/>
    <w:rsid w:val="00F94288"/>
    <w:rsid w:val="00F943F8"/>
    <w:rsid w:val="00F94DE8"/>
    <w:rsid w:val="00F95429"/>
    <w:rsid w:val="00F9587A"/>
    <w:rsid w:val="00F9587C"/>
    <w:rsid w:val="00F95B66"/>
    <w:rsid w:val="00F95CA2"/>
    <w:rsid w:val="00F96519"/>
    <w:rsid w:val="00F96ABD"/>
    <w:rsid w:val="00F97486"/>
    <w:rsid w:val="00FA06DA"/>
    <w:rsid w:val="00FA14D0"/>
    <w:rsid w:val="00FA201D"/>
    <w:rsid w:val="00FA2C2E"/>
    <w:rsid w:val="00FA4144"/>
    <w:rsid w:val="00FA48D2"/>
    <w:rsid w:val="00FA6A1D"/>
    <w:rsid w:val="00FA755D"/>
    <w:rsid w:val="00FB2055"/>
    <w:rsid w:val="00FB2210"/>
    <w:rsid w:val="00FB5B56"/>
    <w:rsid w:val="00FB6022"/>
    <w:rsid w:val="00FB7102"/>
    <w:rsid w:val="00FC0041"/>
    <w:rsid w:val="00FC0531"/>
    <w:rsid w:val="00FC12AE"/>
    <w:rsid w:val="00FC1D13"/>
    <w:rsid w:val="00FC1FFC"/>
    <w:rsid w:val="00FC305B"/>
    <w:rsid w:val="00FC308D"/>
    <w:rsid w:val="00FC34E1"/>
    <w:rsid w:val="00FC3794"/>
    <w:rsid w:val="00FC4930"/>
    <w:rsid w:val="00FC5060"/>
    <w:rsid w:val="00FC5D3D"/>
    <w:rsid w:val="00FC6E82"/>
    <w:rsid w:val="00FC7368"/>
    <w:rsid w:val="00FC7EB4"/>
    <w:rsid w:val="00FD0BAE"/>
    <w:rsid w:val="00FD2ADF"/>
    <w:rsid w:val="00FD4941"/>
    <w:rsid w:val="00FD4F82"/>
    <w:rsid w:val="00FD54ED"/>
    <w:rsid w:val="00FD5CA8"/>
    <w:rsid w:val="00FD5E94"/>
    <w:rsid w:val="00FD7ABC"/>
    <w:rsid w:val="00FE3CCD"/>
    <w:rsid w:val="00FE51BA"/>
    <w:rsid w:val="00FE5494"/>
    <w:rsid w:val="00FE5BFB"/>
    <w:rsid w:val="00FE6622"/>
    <w:rsid w:val="00FE6905"/>
    <w:rsid w:val="00FE74C8"/>
    <w:rsid w:val="00FF00CE"/>
    <w:rsid w:val="00FF0243"/>
    <w:rsid w:val="00FF1DAA"/>
    <w:rsid w:val="00FF2247"/>
    <w:rsid w:val="00FF24CF"/>
    <w:rsid w:val="00FF3620"/>
    <w:rsid w:val="00FF3CCC"/>
    <w:rsid w:val="00FF553C"/>
    <w:rsid w:val="00FF5963"/>
    <w:rsid w:val="00FF5A0E"/>
    <w:rsid w:val="00FF61D1"/>
    <w:rsid w:val="00FF62B6"/>
    <w:rsid w:val="00FF65DF"/>
    <w:rsid w:val="00FF6DF4"/>
    <w:rsid w:val="00FF7132"/>
    <w:rsid w:val="00FF75C7"/>
    <w:rsid w:val="00FF7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9BD147C5-2E40-47D9-9067-021FD438D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6777"/>
    <w:pPr>
      <w:suppressAutoHyphens/>
      <w:spacing w:before="120"/>
    </w:pPr>
    <w:rPr>
      <w:rFonts w:ascii="Arial" w:hAnsi="Arial" w:cs="Arial"/>
      <w:szCs w:val="24"/>
      <w:lang w:val="en-GB" w:eastAsia="zh-CN"/>
    </w:rPr>
  </w:style>
  <w:style w:type="paragraph" w:styleId="Heading1">
    <w:name w:val="heading 1"/>
    <w:aliases w:val="H1,h1,chaptertext,(Chapter Nbr),Section Heading,Part,Section Heading1,Section Heading2,Alt 1"/>
    <w:basedOn w:val="Normal"/>
    <w:next w:val="Normal"/>
    <w:link w:val="Heading1Char"/>
    <w:uiPriority w:val="99"/>
    <w:qFormat/>
    <w:pPr>
      <w:keepNext/>
      <w:pageBreakBefore/>
      <w:numPr>
        <w:numId w:val="1"/>
      </w:numPr>
      <w:spacing w:before="240" w:after="60"/>
      <w:outlineLvl w:val="0"/>
    </w:pPr>
    <w:rPr>
      <w:b/>
      <w:bCs/>
      <w:kern w:val="1"/>
      <w:sz w:val="32"/>
      <w:szCs w:val="32"/>
    </w:rPr>
  </w:style>
  <w:style w:type="paragraph" w:styleId="Heading2">
    <w:name w:val="heading 2"/>
    <w:aliases w:val="Reset numbering,Body Text (Reset numbering),H2,Chapter Title,Alt 2"/>
    <w:basedOn w:val="Normal"/>
    <w:next w:val="Normal"/>
    <w:link w:val="Heading2Char"/>
    <w:uiPriority w:val="99"/>
    <w:qFormat/>
    <w:pPr>
      <w:keepNext/>
      <w:widowControl w:val="0"/>
      <w:numPr>
        <w:ilvl w:val="1"/>
        <w:numId w:val="1"/>
      </w:numPr>
      <w:tabs>
        <w:tab w:val="num" w:pos="1116"/>
      </w:tabs>
      <w:overflowPunct w:val="0"/>
      <w:autoSpaceDE w:val="0"/>
      <w:spacing w:before="240" w:after="60" w:line="360" w:lineRule="auto"/>
      <w:ind w:left="1116"/>
      <w:textAlignment w:val="baseline"/>
      <w:outlineLvl w:val="1"/>
    </w:pPr>
    <w:rPr>
      <w:bCs/>
      <w:iCs/>
      <w:sz w:val="28"/>
      <w:szCs w:val="28"/>
    </w:rPr>
  </w:style>
  <w:style w:type="paragraph" w:styleId="Heading3">
    <w:name w:val="heading 3"/>
    <w:aliases w:val="Level 1 - 1,Section,Heading D,Para3,Alt 3"/>
    <w:basedOn w:val="Normal"/>
    <w:next w:val="Normal"/>
    <w:link w:val="Heading3Char"/>
    <w:uiPriority w:val="99"/>
    <w:qFormat/>
    <w:pPr>
      <w:keepNext/>
      <w:numPr>
        <w:ilvl w:val="2"/>
        <w:numId w:val="1"/>
      </w:numPr>
      <w:tabs>
        <w:tab w:val="clear" w:pos="1620"/>
        <w:tab w:val="left" w:pos="851"/>
        <w:tab w:val="num" w:pos="1429"/>
      </w:tabs>
      <w:spacing w:before="240" w:after="60"/>
      <w:ind w:left="1429"/>
      <w:outlineLvl w:val="2"/>
    </w:pPr>
    <w:rPr>
      <w:b/>
      <w:bCs/>
      <w:sz w:val="26"/>
      <w:szCs w:val="26"/>
    </w:rPr>
  </w:style>
  <w:style w:type="paragraph" w:styleId="Heading4">
    <w:name w:val="heading 4"/>
    <w:aliases w:val="Level 2 - a,h4,Map Title,Level Text 12 - a"/>
    <w:basedOn w:val="Normal"/>
    <w:next w:val="Normal"/>
    <w:uiPriority w:val="99"/>
    <w:qFormat/>
    <w:pPr>
      <w:keepNext/>
      <w:numPr>
        <w:ilvl w:val="3"/>
        <w:numId w:val="1"/>
      </w:numPr>
      <w:tabs>
        <w:tab w:val="left" w:pos="1077"/>
      </w:tabs>
      <w:spacing w:before="240" w:after="60"/>
      <w:outlineLvl w:val="3"/>
    </w:pPr>
    <w:rPr>
      <w:b/>
      <w:bCs/>
      <w:sz w:val="24"/>
      <w:szCs w:val="28"/>
    </w:rPr>
  </w:style>
  <w:style w:type="paragraph" w:styleId="Heading5">
    <w:name w:val="heading 5"/>
    <w:aliases w:val="Level 3 - i,Block Label"/>
    <w:basedOn w:val="Normal"/>
    <w:next w:val="Normal"/>
    <w:uiPriority w:val="99"/>
    <w:qFormat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Heading6">
    <w:name w:val="heading 6"/>
    <w:aliases w:val="Legal Level 1.,h6,Third Subheading"/>
    <w:basedOn w:val="Normal"/>
    <w:next w:val="Normal"/>
    <w:uiPriority w:val="99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AU"/>
    </w:rPr>
  </w:style>
  <w:style w:type="paragraph" w:styleId="Heading7">
    <w:name w:val="heading 7"/>
    <w:aliases w:val="Legal Level 1.1."/>
    <w:basedOn w:val="Normal"/>
    <w:next w:val="Normal"/>
    <w:uiPriority w:val="99"/>
    <w:qFormat/>
    <w:pPr>
      <w:numPr>
        <w:ilvl w:val="6"/>
        <w:numId w:val="1"/>
      </w:numPr>
      <w:spacing w:before="240" w:after="60"/>
      <w:outlineLvl w:val="6"/>
    </w:pPr>
    <w:rPr>
      <w:b/>
      <w:bCs/>
      <w:i/>
      <w:iCs/>
    </w:rPr>
  </w:style>
  <w:style w:type="paragraph" w:styleId="Heading8">
    <w:name w:val="heading 8"/>
    <w:aliases w:val="Legal Level 1.1.1."/>
    <w:basedOn w:val="Normal"/>
    <w:next w:val="Normal"/>
    <w:uiPriority w:val="99"/>
    <w:qFormat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paragraph" w:styleId="Heading9">
    <w:name w:val="heading 9"/>
    <w:aliases w:val="Legal Level 1.1.1.1."/>
    <w:basedOn w:val="Normal"/>
    <w:next w:val="Normal"/>
    <w:uiPriority w:val="99"/>
    <w:qFormat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Pr>
      <w:rFonts w:ascii="Courier New" w:hAnsi="Courier New" w:cs="Courier New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  <w:sz w:val="16"/>
      <w:szCs w:val="16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8z0">
    <w:name w:val="WW8Num8z0"/>
    <w:rPr>
      <w:rFonts w:ascii="Symbol" w:hAnsi="Symbol" w:cs="Symbol"/>
    </w:rPr>
  </w:style>
  <w:style w:type="character" w:customStyle="1" w:styleId="WW8Num9z0">
    <w:name w:val="WW8Num9z0"/>
    <w:rPr>
      <w:rFonts w:ascii="Symbol" w:hAnsi="Symbol" w:cs="Symbol"/>
      <w:sz w:val="16"/>
      <w:szCs w:val="16"/>
    </w:rPr>
  </w:style>
  <w:style w:type="character" w:customStyle="1" w:styleId="WW8Num13z0">
    <w:name w:val="WW8Num13z0"/>
    <w:rPr>
      <w:rFonts w:ascii="Symbol" w:hAnsi="Symbol" w:cs="Symbol"/>
      <w:sz w:val="16"/>
      <w:szCs w:val="16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1z0">
    <w:name w:val="WW8Num11z0"/>
    <w:rPr>
      <w:rFonts w:ascii="Wingdings" w:hAnsi="Wingdings" w:cs="Wingdings"/>
      <w:sz w:val="20"/>
    </w:rPr>
  </w:style>
  <w:style w:type="character" w:customStyle="1" w:styleId="WW8Num12z0">
    <w:name w:val="WW8Num12z0"/>
    <w:rPr>
      <w:rFonts w:ascii="Symbol" w:hAnsi="Symbol" w:cs="Symbol"/>
      <w:sz w:val="20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5z3">
    <w:name w:val="WW8Num5z3"/>
    <w:rPr>
      <w:rFonts w:ascii="Symbol" w:hAnsi="Symbol" w:cs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 w:cs="Wingdings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9z3">
    <w:name w:val="WW8Num9z3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  <w:sz w:val="20"/>
    </w:rPr>
  </w:style>
  <w:style w:type="character" w:customStyle="1" w:styleId="WW8Num12z2">
    <w:name w:val="WW8Num12z2"/>
    <w:rPr>
      <w:rFonts w:ascii="Wingdings" w:hAnsi="Wingdings" w:cs="Wingdings"/>
      <w:sz w:val="20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3z3">
    <w:name w:val="WW8Num13z3"/>
    <w:rPr>
      <w:rFonts w:ascii="Symbol" w:hAnsi="Symbol" w:cs="Symbol"/>
    </w:rPr>
  </w:style>
  <w:style w:type="character" w:customStyle="1" w:styleId="WW8Num14z0">
    <w:name w:val="WW8Num14z0"/>
    <w:rPr>
      <w:rFonts w:ascii="Wingdings" w:hAnsi="Wingdings" w:cs="Wingdings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3">
    <w:name w:val="WW8Num14z3"/>
    <w:rPr>
      <w:rFonts w:ascii="Symbol" w:hAnsi="Symbol" w:cs="Symbol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  <w:color w:val="auto"/>
      <w:sz w:val="28"/>
    </w:rPr>
  </w:style>
  <w:style w:type="character" w:customStyle="1" w:styleId="WW8Num21z0">
    <w:name w:val="WW8Num21z0"/>
    <w:rPr>
      <w:rFonts w:ascii="Symbol" w:hAnsi="Symbol" w:cs="Symbol"/>
      <w:sz w:val="16"/>
      <w:szCs w:val="16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1z3">
    <w:name w:val="WW8Num21z3"/>
    <w:rPr>
      <w:rFonts w:ascii="Symbol" w:hAnsi="Symbol" w:cs="Symbol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24z0">
    <w:name w:val="WW8Num24z0"/>
    <w:rPr>
      <w:rFonts w:ascii="Symbol" w:hAnsi="Symbol" w:cs="Symbol"/>
      <w:sz w:val="16"/>
      <w:szCs w:val="16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 w:cs="Wingdings"/>
    </w:rPr>
  </w:style>
  <w:style w:type="character" w:customStyle="1" w:styleId="WW8Num24z3">
    <w:name w:val="WW8Num24z3"/>
    <w:rPr>
      <w:rFonts w:ascii="Symbol" w:hAnsi="Symbol" w:cs="Symbol"/>
    </w:rPr>
  </w:style>
  <w:style w:type="character" w:customStyle="1" w:styleId="WW8Num25z0">
    <w:name w:val="WW8Num25z0"/>
    <w:rPr>
      <w:rFonts w:ascii="Symbol" w:hAnsi="Symbol" w:cs="Symbol"/>
    </w:rPr>
  </w:style>
  <w:style w:type="character" w:customStyle="1" w:styleId="WW8Num29z0">
    <w:name w:val="WW8Num29z0"/>
    <w:rPr>
      <w:rFonts w:ascii="Symbol" w:hAnsi="Symbol" w:cs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 w:cs="Wingdings"/>
    </w:rPr>
  </w:style>
  <w:style w:type="character" w:customStyle="1" w:styleId="WW8Num30z0">
    <w:name w:val="WW8Num30z0"/>
    <w:rPr>
      <w:sz w:val="20"/>
      <w:szCs w:val="20"/>
    </w:rPr>
  </w:style>
  <w:style w:type="character" w:customStyle="1" w:styleId="WW8Num31z0">
    <w:name w:val="WW8Num31z0"/>
    <w:rPr>
      <w:rFonts w:ascii="Symbol" w:hAnsi="Symbol" w:cs="Symbol"/>
    </w:rPr>
  </w:style>
  <w:style w:type="character" w:customStyle="1" w:styleId="WW8Num31z1">
    <w:name w:val="WW8Num31z1"/>
    <w:rPr>
      <w:rFonts w:ascii="Courier New" w:hAnsi="Courier New" w:cs="Courier New"/>
    </w:rPr>
  </w:style>
  <w:style w:type="character" w:customStyle="1" w:styleId="WW8Num31z2">
    <w:name w:val="WW8Num31z2"/>
    <w:rPr>
      <w:rFonts w:ascii="Wingdings" w:hAnsi="Wingdings" w:cs="Wingdings"/>
    </w:rPr>
  </w:style>
  <w:style w:type="character" w:customStyle="1" w:styleId="WW8Num32z0">
    <w:name w:val="WW8Num32z0"/>
    <w:rPr>
      <w:rFonts w:ascii="Symbol" w:hAnsi="Symbol" w:cs="Symbol"/>
    </w:rPr>
  </w:style>
  <w:style w:type="character" w:customStyle="1" w:styleId="WW8Num33z0">
    <w:name w:val="WW8Num33z0"/>
    <w:rPr>
      <w:rFonts w:ascii="Symbol" w:hAnsi="Symbol" w:cs="Symbol"/>
    </w:rPr>
  </w:style>
  <w:style w:type="character" w:customStyle="1" w:styleId="WW8Num33z2">
    <w:name w:val="WW8Num33z2"/>
    <w:rPr>
      <w:rFonts w:ascii="Wingdings" w:hAnsi="Wingdings" w:cs="Wingdings"/>
    </w:rPr>
  </w:style>
  <w:style w:type="character" w:customStyle="1" w:styleId="WW8Num33z4">
    <w:name w:val="WW8Num33z4"/>
    <w:rPr>
      <w:rFonts w:ascii="Courier New" w:hAnsi="Courier New" w:cs="Courier New"/>
    </w:rPr>
  </w:style>
  <w:style w:type="character" w:customStyle="1" w:styleId="WW8Num35z0">
    <w:name w:val="WW8Num35z0"/>
    <w:rPr>
      <w:rFonts w:ascii="Symbol" w:hAnsi="Symbol" w:cs="Symbol"/>
      <w:sz w:val="16"/>
      <w:szCs w:val="16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2">
    <w:name w:val="WW8Num35z2"/>
    <w:rPr>
      <w:rFonts w:ascii="Wingdings" w:hAnsi="Wingdings" w:cs="Wingdings"/>
    </w:rPr>
  </w:style>
  <w:style w:type="character" w:customStyle="1" w:styleId="WW8Num35z3">
    <w:name w:val="WW8Num35z3"/>
    <w:rPr>
      <w:rFonts w:ascii="Symbol" w:hAnsi="Symbol" w:cs="Symbol"/>
    </w:rPr>
  </w:style>
  <w:style w:type="character" w:customStyle="1" w:styleId="WW8Num36z0">
    <w:name w:val="WW8Num36z0"/>
    <w:rPr>
      <w:rFonts w:ascii="Symbol" w:hAnsi="Symbol" w:cs="Symbol"/>
    </w:rPr>
  </w:style>
  <w:style w:type="character" w:customStyle="1" w:styleId="WW8Num36z1">
    <w:name w:val="WW8Num36z1"/>
    <w:rPr>
      <w:rFonts w:ascii="Courier New" w:hAnsi="Courier New" w:cs="Courier New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7z0">
    <w:name w:val="WW8Num37z0"/>
    <w:rPr>
      <w:rFonts w:ascii="Symbol" w:hAnsi="Symbol" w:cs="Symbol"/>
    </w:rPr>
  </w:style>
  <w:style w:type="character" w:customStyle="1" w:styleId="WW8Num37z1">
    <w:name w:val="WW8Num37z1"/>
    <w:rPr>
      <w:rFonts w:ascii="Courier New" w:hAnsi="Courier New" w:cs="Courier New"/>
    </w:rPr>
  </w:style>
  <w:style w:type="character" w:customStyle="1" w:styleId="WW8Num37z2">
    <w:name w:val="WW8Num37z2"/>
    <w:rPr>
      <w:rFonts w:ascii="Wingdings" w:hAnsi="Wingdings" w:cs="Wingdings"/>
    </w:rPr>
  </w:style>
  <w:style w:type="character" w:customStyle="1" w:styleId="WW8Num38z0">
    <w:name w:val="WW8Num38z0"/>
    <w:rPr>
      <w:rFonts w:ascii="Wingdings" w:hAnsi="Wingdings" w:cs="Wingdings"/>
      <w:sz w:val="20"/>
    </w:rPr>
  </w:style>
  <w:style w:type="character" w:customStyle="1" w:styleId="WW8Num39z0">
    <w:name w:val="WW8Num39z0"/>
    <w:rPr>
      <w:rFonts w:ascii="Courier New" w:hAnsi="Courier New" w:cs="Courier New"/>
    </w:rPr>
  </w:style>
  <w:style w:type="character" w:customStyle="1" w:styleId="WW8Num39z2">
    <w:name w:val="WW8Num39z2"/>
    <w:rPr>
      <w:rFonts w:ascii="Wingdings" w:hAnsi="Wingdings" w:cs="Wingdings"/>
    </w:rPr>
  </w:style>
  <w:style w:type="character" w:customStyle="1" w:styleId="WW8Num39z3">
    <w:name w:val="WW8Num39z3"/>
    <w:rPr>
      <w:rFonts w:ascii="Symbol" w:hAnsi="Symbol" w:cs="Symbol"/>
    </w:rPr>
  </w:style>
  <w:style w:type="character" w:customStyle="1" w:styleId="WW8Num40z0">
    <w:name w:val="WW8Num40z0"/>
    <w:rPr>
      <w:rFonts w:ascii="Symbol" w:hAnsi="Symbol" w:cs="Symbol"/>
    </w:rPr>
  </w:style>
  <w:style w:type="character" w:customStyle="1" w:styleId="WW8Num40z1">
    <w:name w:val="WW8Num40z1"/>
    <w:rPr>
      <w:rFonts w:ascii="Courier New" w:hAnsi="Courier New" w:cs="Courier New"/>
    </w:rPr>
  </w:style>
  <w:style w:type="character" w:customStyle="1" w:styleId="WW8Num40z2">
    <w:name w:val="WW8Num40z2"/>
    <w:rPr>
      <w:rFonts w:ascii="Wingdings" w:hAnsi="Wingdings" w:cs="Wingdings"/>
    </w:rPr>
  </w:style>
  <w:style w:type="character" w:customStyle="1" w:styleId="WW8Num41z0">
    <w:name w:val="WW8Num41z0"/>
    <w:rPr>
      <w:rFonts w:ascii="Symbol" w:hAnsi="Symbol" w:cs="Symbol"/>
    </w:rPr>
  </w:style>
  <w:style w:type="character" w:customStyle="1" w:styleId="WW8Num41z1">
    <w:name w:val="WW8Num41z1"/>
    <w:rPr>
      <w:rFonts w:ascii="Courier New" w:hAnsi="Courier New" w:cs="Courier New"/>
    </w:rPr>
  </w:style>
  <w:style w:type="character" w:customStyle="1" w:styleId="WW8Num41z2">
    <w:name w:val="WW8Num41z2"/>
    <w:rPr>
      <w:rFonts w:ascii="Wingdings" w:hAnsi="Wingdings" w:cs="Wingdings"/>
    </w:rPr>
  </w:style>
  <w:style w:type="character" w:customStyle="1" w:styleId="WW8Num42z0">
    <w:name w:val="WW8Num42z0"/>
    <w:rPr>
      <w:rFonts w:ascii="Wingdings" w:hAnsi="Wingdings" w:cs="Wingdings"/>
    </w:rPr>
  </w:style>
  <w:style w:type="character" w:customStyle="1" w:styleId="WW8Num42z1">
    <w:name w:val="WW8Num42z1"/>
    <w:rPr>
      <w:rFonts w:ascii="Courier New" w:hAnsi="Courier New" w:cs="Courier New"/>
    </w:rPr>
  </w:style>
  <w:style w:type="character" w:customStyle="1" w:styleId="WW8Num42z3">
    <w:name w:val="WW8Num42z3"/>
    <w:rPr>
      <w:rFonts w:ascii="Symbol" w:hAnsi="Symbol" w:cs="Symbol"/>
    </w:rPr>
  </w:style>
  <w:style w:type="character" w:customStyle="1" w:styleId="WW8Num44z0">
    <w:name w:val="WW8Num44z0"/>
    <w:rPr>
      <w:rFonts w:ascii="Symbol" w:hAnsi="Symbol" w:cs="Symbol"/>
    </w:rPr>
  </w:style>
  <w:style w:type="character" w:customStyle="1" w:styleId="WW8Num44z1">
    <w:name w:val="WW8Num44z1"/>
    <w:rPr>
      <w:rFonts w:ascii="Courier New" w:hAnsi="Courier New" w:cs="Courier New"/>
    </w:rPr>
  </w:style>
  <w:style w:type="character" w:customStyle="1" w:styleId="WW8Num44z2">
    <w:name w:val="WW8Num44z2"/>
    <w:rPr>
      <w:rFonts w:ascii="Wingdings" w:hAnsi="Wingdings" w:cs="Wingdings"/>
    </w:rPr>
  </w:style>
  <w:style w:type="character" w:customStyle="1" w:styleId="WW8Num45z0">
    <w:name w:val="WW8Num45z0"/>
    <w:rPr>
      <w:rFonts w:ascii="Symbol" w:hAnsi="Symbol" w:cs="Symbol"/>
      <w:sz w:val="20"/>
    </w:rPr>
  </w:style>
  <w:style w:type="character" w:customStyle="1" w:styleId="WW8Num45z1">
    <w:name w:val="WW8Num45z1"/>
    <w:rPr>
      <w:rFonts w:ascii="Courier New" w:hAnsi="Courier New" w:cs="Courier New"/>
      <w:sz w:val="20"/>
    </w:rPr>
  </w:style>
  <w:style w:type="character" w:customStyle="1" w:styleId="WW8Num45z2">
    <w:name w:val="WW8Num45z2"/>
    <w:rPr>
      <w:rFonts w:ascii="Wingdings" w:hAnsi="Wingdings" w:cs="Wingdings"/>
      <w:sz w:val="20"/>
    </w:rPr>
  </w:style>
  <w:style w:type="character" w:customStyle="1" w:styleId="WW8Num46z0">
    <w:name w:val="WW8Num46z0"/>
    <w:rPr>
      <w:rFonts w:ascii="Symbol" w:hAnsi="Symbol" w:cs="Symbol"/>
      <w:sz w:val="20"/>
    </w:rPr>
  </w:style>
  <w:style w:type="character" w:customStyle="1" w:styleId="WW8Num46z1">
    <w:name w:val="WW8Num46z1"/>
    <w:rPr>
      <w:rFonts w:ascii="Courier New" w:hAnsi="Courier New" w:cs="Courier New"/>
      <w:sz w:val="20"/>
    </w:rPr>
  </w:style>
  <w:style w:type="character" w:customStyle="1" w:styleId="WW8Num46z2">
    <w:name w:val="WW8Num46z2"/>
    <w:rPr>
      <w:rFonts w:ascii="Wingdings" w:hAnsi="Wingdings" w:cs="Wingdings"/>
      <w:sz w:val="20"/>
    </w:rPr>
  </w:style>
  <w:style w:type="character" w:customStyle="1" w:styleId="WW8Num48z0">
    <w:name w:val="WW8Num48z0"/>
    <w:rPr>
      <w:rFonts w:ascii="Symbol" w:hAnsi="Symbol" w:cs="Symbol"/>
    </w:rPr>
  </w:style>
  <w:style w:type="character" w:customStyle="1" w:styleId="WW8Num48z1">
    <w:name w:val="WW8Num48z1"/>
    <w:rPr>
      <w:rFonts w:ascii="Courier New" w:hAnsi="Courier New" w:cs="Courier New"/>
    </w:rPr>
  </w:style>
  <w:style w:type="character" w:customStyle="1" w:styleId="WW8Num48z2">
    <w:name w:val="WW8Num48z2"/>
    <w:rPr>
      <w:rFonts w:ascii="Wingdings" w:hAnsi="Wingdings" w:cs="Wingdings"/>
    </w:rPr>
  </w:style>
  <w:style w:type="character" w:customStyle="1" w:styleId="WW8Num49z0">
    <w:name w:val="WW8Num49z0"/>
    <w:rPr>
      <w:rFonts w:ascii="Symbol" w:hAnsi="Symbol" w:cs="Symbol"/>
      <w:sz w:val="16"/>
      <w:szCs w:val="16"/>
    </w:rPr>
  </w:style>
  <w:style w:type="character" w:customStyle="1" w:styleId="WW8Num49z1">
    <w:name w:val="WW8Num49z1"/>
    <w:rPr>
      <w:rFonts w:ascii="Courier New" w:hAnsi="Courier New" w:cs="Courier New"/>
    </w:rPr>
  </w:style>
  <w:style w:type="character" w:customStyle="1" w:styleId="WW8Num49z2">
    <w:name w:val="WW8Num49z2"/>
    <w:rPr>
      <w:rFonts w:ascii="Wingdings" w:hAnsi="Wingdings" w:cs="Wingdings"/>
    </w:rPr>
  </w:style>
  <w:style w:type="character" w:customStyle="1" w:styleId="WW8Num49z3">
    <w:name w:val="WW8Num49z3"/>
    <w:rPr>
      <w:rFonts w:ascii="Symbol" w:hAnsi="Symbol" w:cs="Symbol"/>
    </w:rPr>
  </w:style>
  <w:style w:type="character" w:customStyle="1" w:styleId="WW8Num50z0">
    <w:name w:val="WW8Num50z0"/>
    <w:rPr>
      <w:rFonts w:ascii="Symbol" w:hAnsi="Symbol" w:cs="Symbol"/>
    </w:rPr>
  </w:style>
  <w:style w:type="character" w:customStyle="1" w:styleId="WW8Num50z1">
    <w:name w:val="WW8Num50z1"/>
    <w:rPr>
      <w:rFonts w:ascii="Courier New" w:hAnsi="Courier New" w:cs="Courier New"/>
    </w:rPr>
  </w:style>
  <w:style w:type="character" w:customStyle="1" w:styleId="WW8Num50z2">
    <w:name w:val="WW8Num50z2"/>
    <w:rPr>
      <w:rFonts w:ascii="Wingdings" w:hAnsi="Wingdings" w:cs="Wingdings"/>
    </w:rPr>
  </w:style>
  <w:style w:type="character" w:customStyle="1" w:styleId="WW8Num51z0">
    <w:name w:val="WW8Num51z0"/>
    <w:rPr>
      <w:rFonts w:ascii="Symbol" w:hAnsi="Symbol" w:cs="Symbol"/>
      <w:sz w:val="16"/>
      <w:szCs w:val="16"/>
    </w:rPr>
  </w:style>
  <w:style w:type="character" w:customStyle="1" w:styleId="WW8Num51z1">
    <w:name w:val="WW8Num51z1"/>
    <w:rPr>
      <w:rFonts w:ascii="Courier New" w:hAnsi="Courier New" w:cs="Courier New"/>
    </w:rPr>
  </w:style>
  <w:style w:type="character" w:customStyle="1" w:styleId="WW8Num51z2">
    <w:name w:val="WW8Num51z2"/>
    <w:rPr>
      <w:rFonts w:ascii="Wingdings" w:hAnsi="Wingdings" w:cs="Wingdings"/>
    </w:rPr>
  </w:style>
  <w:style w:type="character" w:customStyle="1" w:styleId="WW8Num51z3">
    <w:name w:val="WW8Num51z3"/>
    <w:rPr>
      <w:rFonts w:ascii="Symbol" w:hAnsi="Symbol" w:cs="Symbol"/>
    </w:rPr>
  </w:style>
  <w:style w:type="character" w:customStyle="1" w:styleId="WW8Num56z0">
    <w:name w:val="WW8Num56z0"/>
    <w:rPr>
      <w:rFonts w:ascii="Symbol" w:hAnsi="Symbol" w:cs="Symbol"/>
    </w:rPr>
  </w:style>
  <w:style w:type="character" w:customStyle="1" w:styleId="WW8Num56z1">
    <w:name w:val="WW8Num56z1"/>
    <w:rPr>
      <w:rFonts w:ascii="Courier New" w:hAnsi="Courier New" w:cs="Courier New"/>
    </w:rPr>
  </w:style>
  <w:style w:type="character" w:customStyle="1" w:styleId="WW8Num56z2">
    <w:name w:val="WW8Num56z2"/>
    <w:rPr>
      <w:rFonts w:ascii="Wingdings" w:hAnsi="Wingdings" w:cs="Wingdings"/>
    </w:rPr>
  </w:style>
  <w:style w:type="character" w:customStyle="1" w:styleId="WW8Num57z0">
    <w:name w:val="WW8Num57z0"/>
    <w:rPr>
      <w:rFonts w:ascii="Symbol" w:hAnsi="Symbol" w:cs="Symbol"/>
    </w:rPr>
  </w:style>
  <w:style w:type="character" w:customStyle="1" w:styleId="WW8Num57z1">
    <w:name w:val="WW8Num57z1"/>
    <w:rPr>
      <w:rFonts w:ascii="Courier New" w:hAnsi="Courier New" w:cs="Courier New"/>
    </w:rPr>
  </w:style>
  <w:style w:type="character" w:customStyle="1" w:styleId="WW8Num57z2">
    <w:name w:val="WW8Num57z2"/>
    <w:rPr>
      <w:rFonts w:ascii="Wingdings" w:hAnsi="Wingdings" w:cs="Wingdings"/>
    </w:rPr>
  </w:style>
  <w:style w:type="character" w:customStyle="1" w:styleId="WW8Num58z0">
    <w:name w:val="WW8Num58z0"/>
    <w:rPr>
      <w:rFonts w:ascii="Arial" w:hAnsi="Arial" w:cs="Arial"/>
      <w:b/>
      <w:sz w:val="24"/>
    </w:rPr>
  </w:style>
  <w:style w:type="character" w:customStyle="1" w:styleId="WW8Num60z0">
    <w:name w:val="WW8Num60z0"/>
    <w:rPr>
      <w:rFonts w:ascii="Symbol" w:hAnsi="Symbol" w:cs="Symbol"/>
      <w:sz w:val="16"/>
      <w:szCs w:val="16"/>
    </w:rPr>
  </w:style>
  <w:style w:type="character" w:customStyle="1" w:styleId="WW8Num60z1">
    <w:name w:val="WW8Num60z1"/>
    <w:rPr>
      <w:rFonts w:ascii="Courier New" w:hAnsi="Courier New" w:cs="Courier New"/>
    </w:rPr>
  </w:style>
  <w:style w:type="character" w:customStyle="1" w:styleId="WW8Num60z2">
    <w:name w:val="WW8Num60z2"/>
    <w:rPr>
      <w:rFonts w:ascii="Wingdings" w:hAnsi="Wingdings" w:cs="Wingdings"/>
    </w:rPr>
  </w:style>
  <w:style w:type="character" w:customStyle="1" w:styleId="WW8Num60z3">
    <w:name w:val="WW8Num60z3"/>
    <w:rPr>
      <w:rFonts w:ascii="Symbol" w:hAnsi="Symbol" w:cs="Symbol"/>
    </w:rPr>
  </w:style>
  <w:style w:type="character" w:customStyle="1" w:styleId="WW8Num62z0">
    <w:name w:val="WW8Num62z0"/>
    <w:rPr>
      <w:rFonts w:ascii="Symbol" w:hAnsi="Symbol" w:cs="Symbol"/>
    </w:rPr>
  </w:style>
  <w:style w:type="character" w:customStyle="1" w:styleId="WW8Num62z1">
    <w:name w:val="WW8Num62z1"/>
    <w:rPr>
      <w:rFonts w:ascii="Courier New" w:hAnsi="Courier New" w:cs="Courier New"/>
    </w:rPr>
  </w:style>
  <w:style w:type="character" w:customStyle="1" w:styleId="WW8Num62z2">
    <w:name w:val="WW8Num62z2"/>
    <w:rPr>
      <w:rFonts w:ascii="Wingdings" w:hAnsi="Wingdings" w:cs="Wingdings"/>
    </w:rPr>
  </w:style>
  <w:style w:type="character" w:customStyle="1" w:styleId="WW8Num65z0">
    <w:name w:val="WW8Num65z0"/>
    <w:rPr>
      <w:rFonts w:ascii="Symbol" w:hAnsi="Symbol" w:cs="Symbol"/>
      <w:sz w:val="16"/>
      <w:szCs w:val="16"/>
    </w:rPr>
  </w:style>
  <w:style w:type="character" w:customStyle="1" w:styleId="WW8Num65z1">
    <w:name w:val="WW8Num65z1"/>
    <w:rPr>
      <w:rFonts w:ascii="Courier New" w:hAnsi="Courier New" w:cs="Courier New"/>
    </w:rPr>
  </w:style>
  <w:style w:type="character" w:customStyle="1" w:styleId="WW8Num65z2">
    <w:name w:val="WW8Num65z2"/>
    <w:rPr>
      <w:rFonts w:ascii="Wingdings" w:hAnsi="Wingdings" w:cs="Wingdings"/>
    </w:rPr>
  </w:style>
  <w:style w:type="character" w:customStyle="1" w:styleId="WW8Num65z3">
    <w:name w:val="WW8Num65z3"/>
    <w:rPr>
      <w:rFonts w:ascii="Symbol" w:hAnsi="Symbol" w:cs="Symbol"/>
    </w:rPr>
  </w:style>
  <w:style w:type="character" w:customStyle="1" w:styleId="WW8Num66z0">
    <w:name w:val="WW8Num66z0"/>
    <w:rPr>
      <w:rFonts w:ascii="Symbol" w:hAnsi="Symbol" w:cs="Symbol"/>
      <w:sz w:val="16"/>
      <w:szCs w:val="16"/>
    </w:rPr>
  </w:style>
  <w:style w:type="character" w:customStyle="1" w:styleId="WW8Num66z1">
    <w:name w:val="WW8Num66z1"/>
    <w:rPr>
      <w:rFonts w:ascii="Courier New" w:hAnsi="Courier New" w:cs="Courier New"/>
    </w:rPr>
  </w:style>
  <w:style w:type="character" w:customStyle="1" w:styleId="WW8Num66z2">
    <w:name w:val="WW8Num66z2"/>
    <w:rPr>
      <w:rFonts w:ascii="Wingdings" w:hAnsi="Wingdings" w:cs="Wingdings"/>
    </w:rPr>
  </w:style>
  <w:style w:type="character" w:customStyle="1" w:styleId="WW8Num66z3">
    <w:name w:val="WW8Num66z3"/>
    <w:rPr>
      <w:rFonts w:ascii="Symbol" w:hAnsi="Symbol" w:cs="Symbol"/>
    </w:rPr>
  </w:style>
  <w:style w:type="character" w:customStyle="1" w:styleId="WW8Num67z0">
    <w:name w:val="WW8Num67z0"/>
    <w:rPr>
      <w:rFonts w:ascii="Symbol" w:hAnsi="Symbol" w:cs="Symbol"/>
    </w:rPr>
  </w:style>
  <w:style w:type="character" w:customStyle="1" w:styleId="WW8Num67z1">
    <w:name w:val="WW8Num67z1"/>
    <w:rPr>
      <w:rFonts w:ascii="Courier New" w:hAnsi="Courier New" w:cs="Courier New"/>
    </w:rPr>
  </w:style>
  <w:style w:type="character" w:customStyle="1" w:styleId="WW8Num67z2">
    <w:name w:val="WW8Num67z2"/>
    <w:rPr>
      <w:rFonts w:ascii="Wingdings" w:hAnsi="Wingdings" w:cs="Wingdings"/>
    </w:rPr>
  </w:style>
  <w:style w:type="character" w:customStyle="1" w:styleId="WW8Num68z0">
    <w:name w:val="WW8Num68z0"/>
    <w:rPr>
      <w:rFonts w:ascii="Symbol" w:hAnsi="Symbol" w:cs="Symbol"/>
    </w:rPr>
  </w:style>
  <w:style w:type="character" w:customStyle="1" w:styleId="WW8Num68z1">
    <w:name w:val="WW8Num68z1"/>
    <w:rPr>
      <w:rFonts w:ascii="Courier New" w:hAnsi="Courier New" w:cs="Courier New"/>
    </w:rPr>
  </w:style>
  <w:style w:type="character" w:customStyle="1" w:styleId="WW8Num68z2">
    <w:name w:val="WW8Num68z2"/>
    <w:rPr>
      <w:rFonts w:ascii="Wingdings" w:hAnsi="Wingdings" w:cs="Wingdings"/>
    </w:rPr>
  </w:style>
  <w:style w:type="character" w:customStyle="1" w:styleId="WW8Num69z0">
    <w:name w:val="WW8Num69z0"/>
    <w:rPr>
      <w:sz w:val="16"/>
      <w:szCs w:val="16"/>
    </w:rPr>
  </w:style>
  <w:style w:type="character" w:customStyle="1" w:styleId="WW8Num69z1">
    <w:name w:val="WW8Num69z1"/>
    <w:rPr>
      <w:rFonts w:ascii="Courier New" w:hAnsi="Courier New" w:cs="Courier New"/>
    </w:rPr>
  </w:style>
  <w:style w:type="character" w:customStyle="1" w:styleId="WW8Num69z2">
    <w:name w:val="WW8Num69z2"/>
    <w:rPr>
      <w:rFonts w:ascii="Wingdings" w:hAnsi="Wingdings" w:cs="Wingdings"/>
    </w:rPr>
  </w:style>
  <w:style w:type="character" w:customStyle="1" w:styleId="WW8Num69z3">
    <w:name w:val="WW8Num69z3"/>
    <w:rPr>
      <w:rFonts w:ascii="Symbol" w:hAnsi="Symbol" w:cs="Symbol"/>
    </w:rPr>
  </w:style>
  <w:style w:type="character" w:customStyle="1" w:styleId="WW8Num70z0">
    <w:name w:val="WW8Num70z0"/>
    <w:rPr>
      <w:rFonts w:ascii="Symbol" w:hAnsi="Symbol" w:cs="Symbol"/>
      <w:color w:val="0000FF"/>
    </w:rPr>
  </w:style>
  <w:style w:type="character" w:customStyle="1" w:styleId="WW8Num70z1">
    <w:name w:val="WW8Num70z1"/>
    <w:rPr>
      <w:rFonts w:ascii="Courier New" w:hAnsi="Courier New" w:cs="Courier New"/>
    </w:rPr>
  </w:style>
  <w:style w:type="character" w:customStyle="1" w:styleId="WW8Num70z2">
    <w:name w:val="WW8Num70z2"/>
    <w:rPr>
      <w:rFonts w:ascii="Wingdings" w:hAnsi="Wingdings" w:cs="Wingdings"/>
    </w:rPr>
  </w:style>
  <w:style w:type="character" w:customStyle="1" w:styleId="WW8Num70z3">
    <w:name w:val="WW8Num70z3"/>
    <w:rPr>
      <w:rFonts w:ascii="Symbol" w:hAnsi="Symbol" w:cs="Symbol"/>
    </w:rPr>
  </w:style>
  <w:style w:type="character" w:customStyle="1" w:styleId="WW8Num71z0">
    <w:name w:val="WW8Num71z0"/>
    <w:rPr>
      <w:rFonts w:ascii="Wingdings" w:hAnsi="Wingdings" w:cs="Wingdings"/>
      <w:sz w:val="20"/>
    </w:rPr>
  </w:style>
  <w:style w:type="character" w:customStyle="1" w:styleId="WW8Num73z0">
    <w:name w:val="WW8Num73z0"/>
    <w:rPr>
      <w:rFonts w:ascii="Symbol" w:hAnsi="Symbol" w:cs="Symbol"/>
    </w:rPr>
  </w:style>
  <w:style w:type="character" w:customStyle="1" w:styleId="WW8Num73z2">
    <w:name w:val="WW8Num73z2"/>
    <w:rPr>
      <w:rFonts w:ascii="Wingdings" w:hAnsi="Wingdings" w:cs="Wingdings"/>
    </w:rPr>
  </w:style>
  <w:style w:type="character" w:customStyle="1" w:styleId="WW8Num73z4">
    <w:name w:val="WW8Num73z4"/>
    <w:rPr>
      <w:rFonts w:ascii="Courier New" w:hAnsi="Courier New" w:cs="Courier New"/>
    </w:rPr>
  </w:style>
  <w:style w:type="character" w:customStyle="1" w:styleId="WW8Num74z0">
    <w:name w:val="WW8Num74z0"/>
    <w:rPr>
      <w:rFonts w:ascii="Wingdings" w:hAnsi="Wingdings" w:cs="Wingdings"/>
    </w:rPr>
  </w:style>
  <w:style w:type="character" w:customStyle="1" w:styleId="WW8Num74z1">
    <w:name w:val="WW8Num74z1"/>
    <w:rPr>
      <w:rFonts w:ascii="Courier New" w:hAnsi="Courier New" w:cs="Courier New"/>
    </w:rPr>
  </w:style>
  <w:style w:type="character" w:customStyle="1" w:styleId="WW8Num74z3">
    <w:name w:val="WW8Num74z3"/>
    <w:rPr>
      <w:rFonts w:ascii="Symbol" w:hAnsi="Symbol" w:cs="Symbol"/>
    </w:rPr>
  </w:style>
  <w:style w:type="character" w:customStyle="1" w:styleId="WW8Num76z0">
    <w:name w:val="WW8Num76z0"/>
    <w:rPr>
      <w:rFonts w:ascii="Wingdings" w:hAnsi="Wingdings" w:cs="Wingdings"/>
    </w:rPr>
  </w:style>
  <w:style w:type="character" w:customStyle="1" w:styleId="WW8Num76z1">
    <w:name w:val="WW8Num76z1"/>
    <w:rPr>
      <w:rFonts w:ascii="Courier New" w:hAnsi="Courier New" w:cs="Courier New"/>
    </w:rPr>
  </w:style>
  <w:style w:type="character" w:customStyle="1" w:styleId="WW8Num76z3">
    <w:name w:val="WW8Num76z3"/>
    <w:rPr>
      <w:rFonts w:ascii="Symbol" w:hAnsi="Symbol" w:cs="Symbol"/>
    </w:rPr>
  </w:style>
  <w:style w:type="character" w:customStyle="1" w:styleId="WW8Num77z0">
    <w:name w:val="WW8Num77z0"/>
    <w:rPr>
      <w:rFonts w:ascii="Symbol" w:hAnsi="Symbol" w:cs="Symbol"/>
    </w:rPr>
  </w:style>
  <w:style w:type="character" w:customStyle="1" w:styleId="WW8Num77z1">
    <w:name w:val="WW8Num77z1"/>
    <w:rPr>
      <w:rFonts w:ascii="Courier New" w:hAnsi="Courier New" w:cs="Courier New"/>
    </w:rPr>
  </w:style>
  <w:style w:type="character" w:customStyle="1" w:styleId="WW8Num77z2">
    <w:name w:val="WW8Num77z2"/>
    <w:rPr>
      <w:rFonts w:ascii="Wingdings" w:hAnsi="Wingdings" w:cs="Wingdings"/>
    </w:rPr>
  </w:style>
  <w:style w:type="character" w:customStyle="1" w:styleId="WW8Num78z0">
    <w:name w:val="WW8Num78z0"/>
    <w:rPr>
      <w:rFonts w:ascii="Symbol" w:hAnsi="Symbol" w:cs="Symbol"/>
      <w:sz w:val="16"/>
      <w:szCs w:val="16"/>
    </w:rPr>
  </w:style>
  <w:style w:type="character" w:customStyle="1" w:styleId="WW8Num78z1">
    <w:name w:val="WW8Num78z1"/>
    <w:rPr>
      <w:rFonts w:ascii="Courier New" w:hAnsi="Courier New" w:cs="Courier New"/>
    </w:rPr>
  </w:style>
  <w:style w:type="character" w:customStyle="1" w:styleId="WW8Num78z2">
    <w:name w:val="WW8Num78z2"/>
    <w:rPr>
      <w:rFonts w:ascii="Wingdings" w:hAnsi="Wingdings" w:cs="Wingdings"/>
    </w:rPr>
  </w:style>
  <w:style w:type="character" w:customStyle="1" w:styleId="WW8Num78z3">
    <w:name w:val="WW8Num78z3"/>
    <w:rPr>
      <w:rFonts w:ascii="Symbol" w:hAnsi="Symbol" w:cs="Symbol"/>
    </w:rPr>
  </w:style>
  <w:style w:type="character" w:customStyle="1" w:styleId="WW8Num79z0">
    <w:name w:val="WW8Num79z0"/>
    <w:rPr>
      <w:rFonts w:ascii="Symbol" w:hAnsi="Symbol" w:cs="Symbol"/>
      <w:sz w:val="16"/>
      <w:szCs w:val="16"/>
    </w:rPr>
  </w:style>
  <w:style w:type="character" w:customStyle="1" w:styleId="WW8Num79z1">
    <w:name w:val="WW8Num79z1"/>
    <w:rPr>
      <w:rFonts w:ascii="Courier New" w:hAnsi="Courier New" w:cs="Courier New"/>
    </w:rPr>
  </w:style>
  <w:style w:type="character" w:customStyle="1" w:styleId="WW8Num79z2">
    <w:name w:val="WW8Num79z2"/>
    <w:rPr>
      <w:rFonts w:ascii="Wingdings" w:hAnsi="Wingdings" w:cs="Wingdings"/>
    </w:rPr>
  </w:style>
  <w:style w:type="character" w:customStyle="1" w:styleId="WW8Num79z3">
    <w:name w:val="WW8Num79z3"/>
    <w:rPr>
      <w:rFonts w:ascii="Symbol" w:hAnsi="Symbol" w:cs="Symbol"/>
    </w:rPr>
  </w:style>
  <w:style w:type="character" w:customStyle="1" w:styleId="WW8Num80z0">
    <w:name w:val="WW8Num80z0"/>
    <w:rPr>
      <w:rFonts w:ascii="Wingdings" w:hAnsi="Wingdings" w:cs="Wingdings"/>
    </w:rPr>
  </w:style>
  <w:style w:type="character" w:customStyle="1" w:styleId="WW8Num80z1">
    <w:name w:val="WW8Num80z1"/>
    <w:rPr>
      <w:rFonts w:ascii="Courier New" w:hAnsi="Courier New" w:cs="Courier New"/>
    </w:rPr>
  </w:style>
  <w:style w:type="character" w:customStyle="1" w:styleId="WW8Num80z3">
    <w:name w:val="WW8Num80z3"/>
    <w:rPr>
      <w:rFonts w:ascii="Symbol" w:hAnsi="Symbol" w:cs="Symbol"/>
    </w:rPr>
  </w:style>
  <w:style w:type="character" w:customStyle="1" w:styleId="WW8Num81z0">
    <w:name w:val="WW8Num81z0"/>
    <w:rPr>
      <w:rFonts w:ascii="Wingdings" w:hAnsi="Wingdings" w:cs="Wingdings"/>
    </w:rPr>
  </w:style>
  <w:style w:type="character" w:customStyle="1" w:styleId="WW8Num81z1">
    <w:name w:val="WW8Num81z1"/>
    <w:rPr>
      <w:rFonts w:ascii="Courier New" w:hAnsi="Courier New" w:cs="Courier New"/>
    </w:rPr>
  </w:style>
  <w:style w:type="character" w:customStyle="1" w:styleId="WW8Num81z3">
    <w:name w:val="WW8Num81z3"/>
    <w:rPr>
      <w:rFonts w:ascii="Symbol" w:hAnsi="Symbol" w:cs="Symbol"/>
    </w:rPr>
  </w:style>
  <w:style w:type="character" w:customStyle="1" w:styleId="WW8Num82z0">
    <w:name w:val="WW8Num82z0"/>
    <w:rPr>
      <w:rFonts w:ascii="Wingdings" w:hAnsi="Wingdings" w:cs="Wingdings"/>
    </w:rPr>
  </w:style>
  <w:style w:type="character" w:customStyle="1" w:styleId="WW8Num82z1">
    <w:name w:val="WW8Num82z1"/>
    <w:rPr>
      <w:rFonts w:ascii="Courier New" w:hAnsi="Courier New" w:cs="Courier New"/>
    </w:rPr>
  </w:style>
  <w:style w:type="character" w:customStyle="1" w:styleId="WW8Num82z3">
    <w:name w:val="WW8Num82z3"/>
    <w:rPr>
      <w:rFonts w:ascii="Symbol" w:hAnsi="Symbol" w:cs="Symbol"/>
    </w:rPr>
  </w:style>
  <w:style w:type="character" w:customStyle="1" w:styleId="WW8Num83z0">
    <w:name w:val="WW8Num83z0"/>
    <w:rPr>
      <w:rFonts w:ascii="Symbol" w:hAnsi="Symbol" w:cs="Symbol"/>
    </w:rPr>
  </w:style>
  <w:style w:type="character" w:customStyle="1" w:styleId="WW8Num83z1">
    <w:name w:val="WW8Num83z1"/>
    <w:rPr>
      <w:rFonts w:ascii="Courier New" w:hAnsi="Courier New" w:cs="Courier New"/>
    </w:rPr>
  </w:style>
  <w:style w:type="character" w:customStyle="1" w:styleId="WW8Num83z2">
    <w:name w:val="WW8Num83z2"/>
    <w:rPr>
      <w:rFonts w:ascii="Wingdings" w:hAnsi="Wingdings" w:cs="Wingdings"/>
    </w:rPr>
  </w:style>
  <w:style w:type="character" w:customStyle="1" w:styleId="WW8Num84z0">
    <w:name w:val="WW8Num84z0"/>
    <w:rPr>
      <w:rFonts w:ascii="Symbol" w:hAnsi="Symbol" w:cs="Symbol"/>
      <w:sz w:val="20"/>
    </w:rPr>
  </w:style>
  <w:style w:type="character" w:customStyle="1" w:styleId="WW8Num84z1">
    <w:name w:val="WW8Num84z1"/>
    <w:rPr>
      <w:rFonts w:ascii="Courier New" w:hAnsi="Courier New" w:cs="Courier New"/>
      <w:sz w:val="20"/>
    </w:rPr>
  </w:style>
  <w:style w:type="character" w:customStyle="1" w:styleId="WW8Num84z2">
    <w:name w:val="WW8Num84z2"/>
    <w:rPr>
      <w:rFonts w:ascii="Wingdings" w:hAnsi="Wingdings" w:cs="Wingdings"/>
      <w:sz w:val="20"/>
    </w:rPr>
  </w:style>
  <w:style w:type="character" w:customStyle="1" w:styleId="WW8Num85z0">
    <w:name w:val="WW8Num85z0"/>
    <w:rPr>
      <w:rFonts w:ascii="Arial" w:eastAsia="Times New Roman" w:hAnsi="Arial" w:cs="Arial"/>
    </w:rPr>
  </w:style>
  <w:style w:type="character" w:customStyle="1" w:styleId="WW8Num85z1">
    <w:name w:val="WW8Num85z1"/>
    <w:rPr>
      <w:rFonts w:ascii="Courier New" w:hAnsi="Courier New" w:cs="Courier New"/>
    </w:rPr>
  </w:style>
  <w:style w:type="character" w:customStyle="1" w:styleId="WW8Num85z2">
    <w:name w:val="WW8Num85z2"/>
    <w:rPr>
      <w:rFonts w:ascii="Wingdings" w:hAnsi="Wingdings" w:cs="Wingdings"/>
    </w:rPr>
  </w:style>
  <w:style w:type="character" w:customStyle="1" w:styleId="WW8Num85z3">
    <w:name w:val="WW8Num85z3"/>
    <w:rPr>
      <w:rFonts w:ascii="Symbol" w:hAnsi="Symbol" w:cs="Symbol"/>
    </w:rPr>
  </w:style>
  <w:style w:type="character" w:customStyle="1" w:styleId="WW8Num86z0">
    <w:name w:val="WW8Num86z0"/>
    <w:rPr>
      <w:rFonts w:ascii="Symbol" w:hAnsi="Symbol" w:cs="Symbol"/>
    </w:rPr>
  </w:style>
  <w:style w:type="character" w:customStyle="1" w:styleId="WW8Num86z1">
    <w:name w:val="WW8Num86z1"/>
    <w:rPr>
      <w:rFonts w:ascii="Courier New" w:hAnsi="Courier New" w:cs="Courier New"/>
    </w:rPr>
  </w:style>
  <w:style w:type="character" w:customStyle="1" w:styleId="WW8Num86z2">
    <w:name w:val="WW8Num86z2"/>
    <w:rPr>
      <w:rFonts w:ascii="Wingdings" w:hAnsi="Wingdings" w:cs="Wingdings"/>
    </w:rPr>
  </w:style>
  <w:style w:type="character" w:customStyle="1" w:styleId="WW-DefaultParagraphFont">
    <w:name w:val="WW-Default Paragraph Font"/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PageNumber">
    <w:name w:val="page number"/>
    <w:basedOn w:val="WW-DefaultParagraphFont"/>
  </w:style>
  <w:style w:type="character" w:styleId="HTMLAcronym">
    <w:name w:val="HTML Acronym"/>
    <w:basedOn w:val="WW-DefaultParagraphFont"/>
  </w:style>
  <w:style w:type="character" w:customStyle="1" w:styleId="JonHewines">
    <w:name w:val="Jon Hewines"/>
    <w:rPr>
      <w:rFonts w:ascii="Trebuchet MS" w:hAnsi="Trebuchet MS" w:cs="Trebuchet MS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mw-headline">
    <w:name w:val="mw-headline"/>
    <w:basedOn w:val="WW-DefaultParagraphFont"/>
  </w:style>
  <w:style w:type="character" w:customStyle="1" w:styleId="BodyText1">
    <w:name w:val="Body Text1"/>
    <w:rPr>
      <w:rFonts w:ascii="Arial" w:hAnsi="Arial" w:cs="Arial"/>
      <w:sz w:val="22"/>
      <w:lang w:val="en-GB" w:bidi="ar-SA"/>
    </w:rPr>
  </w:style>
  <w:style w:type="character" w:customStyle="1" w:styleId="Newton">
    <w:name w:val="Newton"/>
    <w:rPr>
      <w:rFonts w:ascii="Arial" w:hAnsi="Arial" w:cs="Arial"/>
      <w:color w:val="auto"/>
      <w:sz w:val="20"/>
      <w:szCs w:val="20"/>
    </w:rPr>
  </w:style>
  <w:style w:type="character" w:customStyle="1" w:styleId="NormalIndentCharChar1">
    <w:name w:val="Normal Indent Char Char1"/>
    <w:rPr>
      <w:rFonts w:ascii="Arial" w:hAnsi="Arial" w:cs="Arial"/>
      <w:sz w:val="22"/>
      <w:szCs w:val="22"/>
      <w:lang w:val="fr-FR" w:bidi="ar-SA"/>
    </w:rPr>
  </w:style>
  <w:style w:type="character" w:styleId="Strong">
    <w:name w:val="Strong"/>
    <w:qFormat/>
    <w:rPr>
      <w:b/>
      <w:bCs/>
    </w:rPr>
  </w:style>
  <w:style w:type="character" w:customStyle="1" w:styleId="FootnoteCharacters">
    <w:name w:val="Footnote Characters"/>
    <w:rPr>
      <w:position w:val="1"/>
      <w:sz w:val="16"/>
    </w:rPr>
  </w:style>
  <w:style w:type="character" w:styleId="HTMLVariable">
    <w:name w:val="HTML Variable"/>
    <w:rPr>
      <w:i/>
      <w:iCs/>
    </w:rPr>
  </w:style>
  <w:style w:type="character" w:styleId="Emphasis">
    <w:name w:val="Emphasis"/>
    <w:qFormat/>
    <w:rPr>
      <w:i/>
      <w:iCs/>
    </w:rPr>
  </w:style>
  <w:style w:type="character" w:styleId="HTMLCode">
    <w:name w:val="HTML Code"/>
    <w:uiPriority w:val="99"/>
    <w:rPr>
      <w:rFonts w:ascii="Courier New" w:eastAsia="MS Mincho" w:hAnsi="Courier New" w:cs="Courier New"/>
      <w:sz w:val="20"/>
      <w:szCs w:val="20"/>
    </w:rPr>
  </w:style>
  <w:style w:type="character" w:customStyle="1" w:styleId="apple-style-span">
    <w:name w:val="apple-style-span"/>
    <w:basedOn w:val="WW-DefaultParagraphFont"/>
  </w:style>
  <w:style w:type="character" w:customStyle="1" w:styleId="apple-converted-space">
    <w:name w:val="apple-converted-space"/>
    <w:basedOn w:val="WW-DefaultParagraphFont"/>
  </w:style>
  <w:style w:type="character" w:customStyle="1" w:styleId="Char">
    <w:name w:val="標準本文 Char"/>
    <w:rPr>
      <w:rFonts w:ascii="Arial" w:hAnsi="Arial" w:cs="Arial"/>
      <w:sz w:val="18"/>
      <w:szCs w:val="24"/>
      <w:lang w:val="en-US" w:eastAsia="ja-JP" w:bidi="ar-SA"/>
    </w:rPr>
  </w:style>
  <w:style w:type="character" w:customStyle="1" w:styleId="a">
    <w:name w:val="標準本文 (文字)"/>
    <w:rPr>
      <w:sz w:val="18"/>
      <w:lang w:val="en-US" w:eastAsia="ja-JP" w:bidi="ar-SA"/>
    </w:rPr>
  </w:style>
  <w:style w:type="character" w:styleId="HTMLTypewriter">
    <w:name w:val="HTML Typewriter"/>
    <w:rPr>
      <w:rFonts w:ascii="Courier New" w:eastAsia="Times New Roman" w:hAnsi="Courier New" w:cs="Courier New"/>
      <w:color w:val="000000"/>
      <w:sz w:val="26"/>
      <w:szCs w:val="26"/>
    </w:rPr>
  </w:style>
  <w:style w:type="character" w:customStyle="1" w:styleId="lineannotation">
    <w:name w:val="lineannotation"/>
    <w:rPr>
      <w:color w:val="000000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ejaVu Sans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40"/>
    </w:pPr>
    <w:rPr>
      <w:sz w:val="18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/>
      <w:bCs/>
      <w:szCs w:val="20"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paragraph" w:customStyle="1" w:styleId="HdrPort-L1">
    <w:name w:val="Hdr (Port) - L1"/>
    <w:basedOn w:val="Normal"/>
    <w:pPr>
      <w:tabs>
        <w:tab w:val="right" w:pos="9356"/>
      </w:tabs>
      <w:spacing w:before="20" w:after="20"/>
    </w:pPr>
    <w:rPr>
      <w:szCs w:val="20"/>
      <w:lang w:val="en-AU"/>
    </w:rPr>
  </w:style>
  <w:style w:type="paragraph" w:customStyle="1" w:styleId="FtrPort-L2">
    <w:name w:val="Ftr (Port) - L2"/>
    <w:basedOn w:val="Normal"/>
    <w:pPr>
      <w:pBdr>
        <w:top w:val="single" w:sz="4" w:space="1" w:color="000000"/>
      </w:pBdr>
      <w:tabs>
        <w:tab w:val="left" w:pos="1701"/>
        <w:tab w:val="center" w:pos="4537"/>
        <w:tab w:val="right" w:pos="9639"/>
      </w:tabs>
      <w:spacing w:before="0"/>
    </w:pPr>
    <w:rPr>
      <w:b/>
      <w:szCs w:val="20"/>
      <w:lang w:val="en-AU"/>
    </w:r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itle">
    <w:name w:val="Title"/>
    <w:basedOn w:val="Normal"/>
    <w:next w:val="Subtitle"/>
    <w:qFormat/>
    <w:pPr>
      <w:spacing w:before="0"/>
      <w:jc w:val="center"/>
    </w:pPr>
    <w:rPr>
      <w:sz w:val="28"/>
      <w:szCs w:val="20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szCs w:val="20"/>
      <w:lang w:val="en-AU"/>
    </w:rPr>
  </w:style>
  <w:style w:type="paragraph" w:customStyle="1" w:styleId="normal2">
    <w:name w:val="normal2"/>
    <w:basedOn w:val="Normal"/>
    <w:pPr>
      <w:ind w:left="360"/>
    </w:pPr>
    <w:rPr>
      <w:szCs w:val="20"/>
      <w:lang w:val="en-AU"/>
    </w:rPr>
  </w:style>
  <w:style w:type="paragraph" w:styleId="TOC1">
    <w:name w:val="toc 1"/>
    <w:basedOn w:val="Normal"/>
    <w:next w:val="Normal"/>
    <w:uiPriority w:val="39"/>
    <w:pPr>
      <w:spacing w:after="120"/>
    </w:pPr>
    <w:rPr>
      <w:b/>
      <w:caps/>
      <w:szCs w:val="20"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  <w:szCs w:val="20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szCs w:val="20"/>
    </w:rPr>
  </w:style>
  <w:style w:type="paragraph" w:styleId="TableofFigures">
    <w:name w:val="table of figures"/>
    <w:basedOn w:val="Normal"/>
    <w:next w:val="Normal"/>
    <w:pPr>
      <w:ind w:left="1135" w:hanging="851"/>
    </w:pPr>
    <w:rPr>
      <w:szCs w:val="20"/>
      <w:lang w:val="en-AU"/>
    </w:rPr>
  </w:style>
  <w:style w:type="paragraph" w:customStyle="1" w:styleId="TableHdr">
    <w:name w:val="TableHdr"/>
    <w:basedOn w:val="Normal"/>
    <w:pPr>
      <w:tabs>
        <w:tab w:val="left" w:pos="1418"/>
        <w:tab w:val="left" w:pos="1843"/>
        <w:tab w:val="left" w:pos="2269"/>
      </w:tabs>
      <w:spacing w:before="60" w:after="120" w:line="240" w:lineRule="atLeast"/>
      <w:ind w:right="6"/>
    </w:pPr>
    <w:rPr>
      <w:b/>
      <w:sz w:val="18"/>
      <w:szCs w:val="20"/>
      <w:lang w:val="en-AU"/>
    </w:rPr>
  </w:style>
  <w:style w:type="paragraph" w:customStyle="1" w:styleId="TableText">
    <w:name w:val="TableText"/>
    <w:basedOn w:val="Normal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sz w:val="18"/>
      <w:szCs w:val="20"/>
    </w:rPr>
  </w:style>
  <w:style w:type="paragraph" w:customStyle="1" w:styleId="Text1">
    <w:name w:val="Text 1"/>
    <w:basedOn w:val="Normal"/>
    <w:pPr>
      <w:spacing w:before="60" w:after="60"/>
      <w:ind w:left="851" w:right="567"/>
    </w:pPr>
    <w:rPr>
      <w:rFonts w:eastAsia="PMingLiU"/>
      <w:szCs w:val="20"/>
      <w:lang w:val="en-AU"/>
    </w:rPr>
  </w:style>
  <w:style w:type="paragraph" w:customStyle="1" w:styleId="Text2">
    <w:name w:val="Text 2"/>
    <w:basedOn w:val="Normal"/>
    <w:pPr>
      <w:spacing w:after="120"/>
      <w:ind w:left="1701" w:right="567"/>
    </w:pPr>
    <w:rPr>
      <w:rFonts w:eastAsia="PMingLiU"/>
      <w:szCs w:val="20"/>
      <w:lang w:val="en-AU"/>
    </w:rPr>
  </w:style>
  <w:style w:type="paragraph" w:styleId="FootnoteText">
    <w:name w:val="footnote text"/>
    <w:basedOn w:val="Normal"/>
    <w:pPr>
      <w:spacing w:before="0"/>
    </w:pPr>
    <w:rPr>
      <w:rFonts w:ascii="Times New Roman" w:hAnsi="Times New Roman" w:cs="Times New Roman"/>
      <w:szCs w:val="20"/>
      <w:lang w:val="en-US"/>
    </w:rPr>
  </w:style>
  <w:style w:type="paragraph" w:styleId="BodyTextIndent">
    <w:name w:val="Body Text Indent"/>
    <w:basedOn w:val="Normal"/>
    <w:pPr>
      <w:spacing w:before="60"/>
      <w:ind w:left="720"/>
    </w:pPr>
  </w:style>
  <w:style w:type="paragraph" w:customStyle="1" w:styleId="BulletedList1">
    <w:name w:val="Bulleted List 1"/>
    <w:basedOn w:val="Normal"/>
    <w:pPr>
      <w:numPr>
        <w:numId w:val="5"/>
      </w:numPr>
      <w:spacing w:before="0" w:line="290" w:lineRule="atLeast"/>
    </w:pPr>
    <w:rPr>
      <w:szCs w:val="20"/>
    </w:rPr>
  </w:style>
  <w:style w:type="paragraph" w:customStyle="1" w:styleId="BulletedList2">
    <w:name w:val="Bulleted List 2"/>
    <w:basedOn w:val="Normal"/>
    <w:pPr>
      <w:numPr>
        <w:numId w:val="6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pPr>
      <w:ind w:left="800"/>
    </w:pPr>
  </w:style>
  <w:style w:type="paragraph" w:styleId="TOC6">
    <w:name w:val="toc 6"/>
    <w:basedOn w:val="Normal"/>
    <w:next w:val="Normal"/>
    <w:pPr>
      <w:ind w:left="1000"/>
    </w:pPr>
  </w:style>
  <w:style w:type="paragraph" w:styleId="TOC7">
    <w:name w:val="toc 7"/>
    <w:basedOn w:val="Normal"/>
    <w:next w:val="Normal"/>
    <w:pPr>
      <w:ind w:left="1200"/>
    </w:pPr>
  </w:style>
  <w:style w:type="paragraph" w:styleId="TOC8">
    <w:name w:val="toc 8"/>
    <w:basedOn w:val="Normal"/>
    <w:next w:val="Normal"/>
    <w:pPr>
      <w:ind w:left="1400"/>
    </w:pPr>
  </w:style>
  <w:style w:type="paragraph" w:styleId="TOC9">
    <w:name w:val="toc 9"/>
    <w:basedOn w:val="Normal"/>
    <w:next w:val="Normal"/>
    <w:pPr>
      <w:ind w:left="1600"/>
    </w:pPr>
  </w:style>
  <w:style w:type="paragraph" w:styleId="BodyTextIndent2">
    <w:name w:val="Body Text Indent 2"/>
    <w:basedOn w:val="Normal"/>
    <w:pPr>
      <w:spacing w:before="0"/>
      <w:ind w:left="720"/>
    </w:pPr>
    <w:rPr>
      <w:rFonts w:ascii="Times New Roman" w:hAnsi="Times New Roman" w:cs="Times New Roman"/>
      <w:szCs w:val="20"/>
      <w:lang w:val="en-AU"/>
    </w:rPr>
  </w:style>
  <w:style w:type="paragraph" w:customStyle="1" w:styleId="xl24">
    <w:name w:val="xl24"/>
    <w:basedOn w:val="Normal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5">
    <w:name w:val="xl25"/>
    <w:basedOn w:val="Normal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6">
    <w:name w:val="xl26"/>
    <w:basedOn w:val="Normal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7">
    <w:name w:val="xl27"/>
    <w:basedOn w:val="Normal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8">
    <w:name w:val="xl28"/>
    <w:basedOn w:val="Normal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9">
    <w:name w:val="xl29"/>
    <w:basedOn w:val="Normal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0">
    <w:name w:val="xl30"/>
    <w:basedOn w:val="Normal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1">
    <w:name w:val="xl31"/>
    <w:basedOn w:val="Normal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2">
    <w:name w:val="xl32"/>
    <w:basedOn w:val="Normal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3">
    <w:name w:val="xl33"/>
    <w:basedOn w:val="Normal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4">
    <w:name w:val="xl34"/>
    <w:basedOn w:val="Normal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5">
    <w:name w:val="xl35"/>
    <w:basedOn w:val="Normal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6">
    <w:name w:val="xl36"/>
    <w:basedOn w:val="Normal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7">
    <w:name w:val="xl37"/>
    <w:basedOn w:val="Normal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8">
    <w:name w:val="xl38"/>
    <w:basedOn w:val="Normal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textAlignment w:val="top"/>
    </w:pPr>
    <w:rPr>
      <w:rFonts w:eastAsia="Arial Unicode MS"/>
      <w:sz w:val="24"/>
    </w:rPr>
  </w:style>
  <w:style w:type="paragraph" w:customStyle="1" w:styleId="xl39">
    <w:name w:val="xl39"/>
    <w:basedOn w:val="Normal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jc w:val="center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40">
    <w:name w:val="xl40"/>
    <w:basedOn w:val="Normal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1">
    <w:name w:val="xl41"/>
    <w:basedOn w:val="Normal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2">
    <w:name w:val="xl42"/>
    <w:basedOn w:val="Normal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3">
    <w:name w:val="xl43"/>
    <w:basedOn w:val="Normal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styleId="BodyText2">
    <w:name w:val="Body Text 2"/>
    <w:basedOn w:val="Normal"/>
    <w:rPr>
      <w:rFonts w:ascii="Courier New" w:hAnsi="Courier New" w:cs="Courier New"/>
      <w:sz w:val="16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ascii="Verdana" w:hAnsi="Verdana" w:cs="Verdana"/>
      <w:szCs w:val="20"/>
    </w:rPr>
  </w:style>
  <w:style w:type="paragraph" w:customStyle="1" w:styleId="BBCText">
    <w:name w:val="BBCText"/>
    <w:pPr>
      <w:suppressAutoHyphens/>
    </w:pPr>
    <w:rPr>
      <w:rFonts w:eastAsia="Arial"/>
      <w:sz w:val="24"/>
      <w:szCs w:val="24"/>
      <w:lang w:val="en-GB" w:eastAsia="zh-CN"/>
    </w:rPr>
  </w:style>
  <w:style w:type="paragraph" w:customStyle="1" w:styleId="Bullet1">
    <w:name w:val="Bullet 1"/>
    <w:basedOn w:val="Normal"/>
    <w:pPr>
      <w:numPr>
        <w:numId w:val="8"/>
      </w:numPr>
      <w:spacing w:after="120"/>
      <w:ind w:left="724" w:hanging="344"/>
    </w:pPr>
    <w:rPr>
      <w:szCs w:val="20"/>
      <w:lang w:val="en-AU"/>
    </w:rPr>
  </w:style>
  <w:style w:type="paragraph" w:customStyle="1" w:styleId="Formtag">
    <w:name w:val="Form tag"/>
    <w:basedOn w:val="Normal"/>
    <w:pPr>
      <w:widowControl w:val="0"/>
      <w:spacing w:before="480" w:after="120"/>
    </w:pPr>
    <w:rPr>
      <w:rFonts w:ascii="Helv" w:hAnsi="Helv" w:cs="Helv"/>
      <w:b/>
      <w:szCs w:val="20"/>
      <w:lang w:val="en-US"/>
    </w:rPr>
  </w:style>
  <w:style w:type="paragraph" w:styleId="DocumentMap">
    <w:name w:val="Document Map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normal1">
    <w:name w:val="normal1"/>
    <w:basedOn w:val="Normal"/>
    <w:rPr>
      <w:rFonts w:eastAsia="PMingLiU"/>
      <w:sz w:val="52"/>
      <w:szCs w:val="20"/>
      <w:lang w:val="en-AU"/>
    </w:rPr>
  </w:style>
  <w:style w:type="paragraph" w:customStyle="1" w:styleId="titlepage">
    <w:name w:val="titlepage"/>
    <w:basedOn w:val="normal1"/>
    <w:pPr>
      <w:pBdr>
        <w:top w:val="single" w:sz="20" w:space="18" w:color="000000"/>
        <w:bottom w:val="single" w:sz="20" w:space="18" w:color="000000"/>
      </w:pBdr>
      <w:spacing w:after="120"/>
      <w:jc w:val="right"/>
    </w:pPr>
    <w:rPr>
      <w:b/>
      <w:sz w:val="48"/>
    </w:rPr>
  </w:style>
  <w:style w:type="paragraph" w:customStyle="1" w:styleId="Bullet-1">
    <w:name w:val="Bullet-1"/>
    <w:basedOn w:val="BodyTextIndent"/>
    <w:pPr>
      <w:numPr>
        <w:numId w:val="10"/>
      </w:numPr>
      <w:tabs>
        <w:tab w:val="left" w:pos="360"/>
        <w:tab w:val="left" w:pos="720"/>
      </w:tabs>
      <w:spacing w:before="0" w:after="144"/>
      <w:ind w:left="1080"/>
      <w:jc w:val="both"/>
    </w:pPr>
    <w:rPr>
      <w:szCs w:val="20"/>
      <w:lang w:val="en-US"/>
    </w:rPr>
  </w:style>
  <w:style w:type="paragraph" w:customStyle="1" w:styleId="BodyTextKeep">
    <w:name w:val="Body Text Keep"/>
    <w:basedOn w:val="BodyText"/>
    <w:pPr>
      <w:keepNext/>
      <w:keepLines/>
      <w:tabs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before="0" w:after="160"/>
      <w:ind w:left="744" w:right="572"/>
    </w:pPr>
    <w:rPr>
      <w:sz w:val="20"/>
      <w:szCs w:val="20"/>
      <w:lang w:val="en-US"/>
    </w:rPr>
  </w:style>
  <w:style w:type="paragraph" w:customStyle="1" w:styleId="Normal20">
    <w:name w:val="Normal 2"/>
    <w:basedOn w:val="Normal"/>
    <w:pPr>
      <w:spacing w:before="0"/>
      <w:ind w:left="360"/>
    </w:pPr>
    <w:rPr>
      <w:rFonts w:ascii="Times New Roman" w:hAnsi="Times New Roman" w:cs="Times New Roman"/>
      <w:szCs w:val="20"/>
    </w:rPr>
  </w:style>
  <w:style w:type="paragraph" w:customStyle="1" w:styleId="Normal3">
    <w:name w:val="Normal 3"/>
    <w:basedOn w:val="Normal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BodyText0">
    <w:name w:val="BodyText"/>
    <w:basedOn w:val="Normal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para1">
    <w:name w:val="para1"/>
    <w:basedOn w:val="Normal"/>
    <w:pPr>
      <w:tabs>
        <w:tab w:val="left" w:pos="540"/>
      </w:tabs>
      <w:spacing w:before="0" w:after="240"/>
    </w:pPr>
    <w:rPr>
      <w:rFonts w:ascii="Times New Roman" w:hAnsi="Times New Roman" w:cs="Times New Roman"/>
      <w:szCs w:val="20"/>
    </w:rPr>
  </w:style>
  <w:style w:type="paragraph" w:customStyle="1" w:styleId="NumberedList">
    <w:name w:val="Numbered List"/>
    <w:basedOn w:val="Normal"/>
    <w:pPr>
      <w:spacing w:before="0"/>
      <w:ind w:left="993" w:hanging="273"/>
    </w:pPr>
    <w:rPr>
      <w:szCs w:val="20"/>
    </w:rPr>
  </w:style>
  <w:style w:type="paragraph" w:customStyle="1" w:styleId="bodytext3">
    <w:name w:val="`body text"/>
    <w:basedOn w:val="Normal"/>
    <w:pPr>
      <w:spacing w:before="240"/>
    </w:pPr>
    <w:rPr>
      <w:rFonts w:ascii="ZapfHumnst BT" w:hAnsi="ZapfHumnst BT" w:cs="ZapfHumnst BT"/>
      <w:szCs w:val="20"/>
    </w:rPr>
  </w:style>
  <w:style w:type="paragraph" w:customStyle="1" w:styleId="ResetNumberedList">
    <w:name w:val="Reset Numbered List"/>
    <w:basedOn w:val="Normal"/>
    <w:next w:val="Normal"/>
    <w:p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4">
    <w:name w:val="Bullet 4"/>
    <w:basedOn w:val="Normal"/>
    <w:pPr>
      <w:numPr>
        <w:numId w:val="7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PWFooter">
    <w:name w:val="PW Footer"/>
    <w:basedOn w:val="Normal"/>
    <w:pPr>
      <w:spacing w:before="0"/>
      <w:ind w:right="4820"/>
    </w:pPr>
    <w:rPr>
      <w:rFonts w:ascii="Times New Roman" w:hAnsi="Times New Roman" w:cs="Times New Roman"/>
      <w:smallCaps/>
      <w:spacing w:val="20"/>
      <w:sz w:val="14"/>
      <w:szCs w:val="20"/>
      <w:lang w:val="en-NZ"/>
    </w:rPr>
  </w:style>
  <w:style w:type="paragraph" w:customStyle="1" w:styleId="PWBullet1">
    <w:name w:val="PW Bullet 1"/>
    <w:basedOn w:val="Normal"/>
    <w:pPr>
      <w:numPr>
        <w:numId w:val="11"/>
      </w:numPr>
      <w:spacing w:before="0" w:line="300" w:lineRule="atLeast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PWBullet2">
    <w:name w:val="PW Bullet 2"/>
    <w:basedOn w:val="Normal"/>
    <w:pPr>
      <w:numPr>
        <w:numId w:val="12"/>
      </w:numPr>
      <w:spacing w:before="80" w:line="300" w:lineRule="atLeast"/>
      <w:ind w:left="1134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TOCBodyText">
    <w:name w:val="TOC BodyText"/>
    <w:basedOn w:val="Normal"/>
    <w:pPr>
      <w:spacing w:before="400" w:line="240" w:lineRule="atLeast"/>
      <w:ind w:left="1418" w:hanging="567"/>
    </w:pPr>
    <w:rPr>
      <w:rFonts w:ascii="Arial Narrow" w:hAnsi="Arial Narrow" w:cs="Arial Narrow"/>
      <w:sz w:val="24"/>
      <w:szCs w:val="20"/>
      <w:lang w:val="en-NZ"/>
    </w:rPr>
  </w:style>
  <w:style w:type="paragraph" w:customStyle="1" w:styleId="Appendix1">
    <w:name w:val="Appendix1"/>
    <w:basedOn w:val="Heading1"/>
    <w:next w:val="Normal"/>
    <w:pPr>
      <w:pageBreakBefore w:val="0"/>
      <w:numPr>
        <w:numId w:val="3"/>
      </w:numPr>
      <w:pBdr>
        <w:top w:val="single" w:sz="4" w:space="10" w:color="000000"/>
      </w:pBdr>
      <w:spacing w:before="0" w:after="240"/>
      <w:ind w:left="0" w:right="142" w:firstLine="0"/>
    </w:pPr>
    <w:rPr>
      <w:rFonts w:ascii="Times New Roman" w:hAnsi="Times New Roman" w:cs="Times New Roman"/>
      <w:bCs w:val="0"/>
      <w:sz w:val="40"/>
      <w:szCs w:val="20"/>
      <w:lang w:val="en-NZ"/>
    </w:rPr>
  </w:style>
  <w:style w:type="paragraph" w:customStyle="1" w:styleId="Appendix2">
    <w:name w:val="Appendix2"/>
    <w:basedOn w:val="Heading2"/>
    <w:next w:val="Normal"/>
    <w:pPr>
      <w:numPr>
        <w:ilvl w:val="0"/>
        <w:numId w:val="0"/>
      </w:numPr>
      <w:tabs>
        <w:tab w:val="num" w:pos="360"/>
      </w:tabs>
      <w:spacing w:after="120"/>
      <w:ind w:left="360" w:hanging="360"/>
    </w:pPr>
    <w:rPr>
      <w:rFonts w:ascii="Times New Roman" w:hAnsi="Times New Roman" w:cs="Times New Roman"/>
      <w:b/>
      <w:bCs w:val="0"/>
      <w:iCs w:val="0"/>
      <w:kern w:val="1"/>
      <w:sz w:val="32"/>
      <w:szCs w:val="20"/>
      <w:lang w:val="en-NZ"/>
    </w:rPr>
  </w:style>
  <w:style w:type="paragraph" w:customStyle="1" w:styleId="Appendix3">
    <w:name w:val="Appendix3"/>
    <w:basedOn w:val="Heading3"/>
    <w:next w:val="Normal"/>
    <w:pPr>
      <w:numPr>
        <w:ilvl w:val="0"/>
        <w:numId w:val="0"/>
      </w:numPr>
      <w:tabs>
        <w:tab w:val="clear" w:pos="851"/>
        <w:tab w:val="num" w:pos="360"/>
      </w:tabs>
      <w:spacing w:before="160" w:after="0"/>
      <w:ind w:left="360" w:hanging="360"/>
    </w:pPr>
    <w:rPr>
      <w:rFonts w:ascii="Arial Narrow" w:hAnsi="Arial Narrow" w:cs="Times New Roman"/>
      <w:b w:val="0"/>
      <w:bCs w:val="0"/>
      <w:sz w:val="28"/>
      <w:szCs w:val="20"/>
      <w:lang w:val="en-NZ"/>
    </w:rPr>
  </w:style>
  <w:style w:type="paragraph" w:customStyle="1" w:styleId="BodyTextLevel2">
    <w:name w:val="Body Text Level 2"/>
    <w:basedOn w:val="Normal"/>
    <w:pPr>
      <w:spacing w:before="20" w:after="40" w:line="180" w:lineRule="exact"/>
      <w:ind w:left="851"/>
    </w:pPr>
    <w:rPr>
      <w:rFonts w:ascii="Times New Roman" w:hAnsi="Times New Roman" w:cs="Times New Roman"/>
      <w:sz w:val="16"/>
      <w:szCs w:val="20"/>
    </w:rPr>
  </w:style>
  <w:style w:type="paragraph" w:customStyle="1" w:styleId="SQL">
    <w:name w:val="SQL"/>
    <w:basedOn w:val="Normal"/>
    <w:pPr>
      <w:spacing w:before="0" w:line="300" w:lineRule="atLeast"/>
      <w:ind w:left="993"/>
    </w:pPr>
    <w:rPr>
      <w:rFonts w:ascii="Courier New" w:hAnsi="Courier New" w:cs="Courier New"/>
      <w:szCs w:val="20"/>
      <w:lang w:val="en-NZ"/>
    </w:rPr>
  </w:style>
  <w:style w:type="paragraph" w:customStyle="1" w:styleId="TableBullet4">
    <w:name w:val="Table Bullet 4"/>
    <w:basedOn w:val="Normal"/>
    <w:pPr>
      <w:numPr>
        <w:numId w:val="2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2">
    <w:name w:val="Bullet 2"/>
    <w:basedOn w:val="Normal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Bullet3">
    <w:name w:val="Bullet 3"/>
    <w:basedOn w:val="Normal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TableBullet3">
    <w:name w:val="Table Bullet 3"/>
    <w:basedOn w:val="Bullet3"/>
    <w:pPr>
      <w:tabs>
        <w:tab w:val="clear" w:pos="360"/>
        <w:tab w:val="num" w:pos="0"/>
      </w:tabs>
      <w:ind w:left="0" w:firstLine="0"/>
    </w:pPr>
  </w:style>
  <w:style w:type="paragraph" w:customStyle="1" w:styleId="TableBullet1">
    <w:name w:val="Table Bullet 1"/>
    <w:basedOn w:val="Bullet1"/>
    <w:pPr>
      <w:numPr>
        <w:numId w:val="0"/>
      </w:numPr>
      <w:tabs>
        <w:tab w:val="num" w:pos="0"/>
      </w:tabs>
      <w:spacing w:before="0" w:after="0" w:line="290" w:lineRule="atLeast"/>
    </w:pPr>
    <w:rPr>
      <w:rFonts w:ascii="Times New Roman" w:hAnsi="Times New Roman" w:cs="Times New Roman"/>
      <w:sz w:val="24"/>
      <w:lang w:val="en-GB"/>
    </w:rPr>
  </w:style>
  <w:style w:type="paragraph" w:customStyle="1" w:styleId="TableBullet2">
    <w:name w:val="Table Bullet 2"/>
    <w:basedOn w:val="Bullet2"/>
    <w:pPr>
      <w:tabs>
        <w:tab w:val="clear" w:pos="360"/>
        <w:tab w:val="num" w:pos="0"/>
      </w:tabs>
      <w:ind w:left="0" w:firstLine="0"/>
    </w:pPr>
  </w:style>
  <w:style w:type="paragraph" w:customStyle="1" w:styleId="DETBullet1">
    <w:name w:val="DETBullet1"/>
    <w:basedOn w:val="Normal"/>
    <w:pPr>
      <w:numPr>
        <w:numId w:val="9"/>
      </w:numPr>
    </w:pPr>
  </w:style>
  <w:style w:type="paragraph" w:customStyle="1" w:styleId="Code">
    <w:name w:val="Code"/>
    <w:basedOn w:val="Normal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rFonts w:ascii="Courier New" w:hAnsi="Courier New" w:cs="Courier New"/>
      <w:sz w:val="18"/>
      <w:szCs w:val="20"/>
      <w:lang w:val="en-US" w:eastAsia="en-US"/>
    </w:rPr>
  </w:style>
  <w:style w:type="paragraph" w:customStyle="1" w:styleId="Readerscomments">
    <w:name w:val="Reader's comments"/>
    <w:basedOn w:val="Normal"/>
    <w:pPr>
      <w:overflowPunct w:val="0"/>
      <w:autoSpaceDE w:val="0"/>
      <w:spacing w:before="0" w:after="120"/>
      <w:textAlignment w:val="baseline"/>
    </w:pPr>
    <w:rPr>
      <w:i/>
      <w:iCs/>
      <w:color w:val="CC00CC"/>
      <w:szCs w:val="20"/>
      <w:lang w:val="en-US"/>
    </w:rPr>
  </w:style>
  <w:style w:type="paragraph" w:customStyle="1" w:styleId="TableText0">
    <w:name w:val="Table Text"/>
    <w:basedOn w:val="Normal"/>
    <w:pPr>
      <w:spacing w:after="120"/>
    </w:pPr>
    <w:rPr>
      <w:szCs w:val="20"/>
    </w:rPr>
  </w:style>
  <w:style w:type="paragraph" w:customStyle="1" w:styleId="Bullet">
    <w:name w:val="Bullet"/>
    <w:basedOn w:val="Normal"/>
    <w:pPr>
      <w:numPr>
        <w:numId w:val="4"/>
      </w:numPr>
      <w:spacing w:before="0" w:after="240"/>
    </w:pPr>
    <w:rPr>
      <w:sz w:val="22"/>
      <w:szCs w:val="20"/>
    </w:rPr>
  </w:style>
  <w:style w:type="paragraph" w:customStyle="1" w:styleId="TableTextHeading">
    <w:name w:val="Table Text Heading"/>
    <w:basedOn w:val="TableText0"/>
    <w:pPr>
      <w:keepNext/>
      <w:jc w:val="center"/>
    </w:pPr>
    <w:rPr>
      <w:b/>
    </w:rPr>
  </w:style>
  <w:style w:type="paragraph" w:styleId="PlainText">
    <w:name w:val="Plain Text"/>
    <w:basedOn w:val="Normal"/>
    <w:pPr>
      <w:overflowPunct w:val="0"/>
      <w:autoSpaceDE w:val="0"/>
      <w:spacing w:before="0"/>
      <w:textAlignment w:val="baseline"/>
    </w:pPr>
    <w:rPr>
      <w:rFonts w:ascii="Courier New" w:hAnsi="Courier New" w:cs="Courier New"/>
      <w:szCs w:val="20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hAnsi="Courier New" w:cs="Courier New"/>
      <w:szCs w:val="20"/>
    </w:rPr>
  </w:style>
  <w:style w:type="paragraph" w:styleId="NormalIndent">
    <w:name w:val="Normal Indent"/>
    <w:basedOn w:val="Normal"/>
    <w:pPr>
      <w:tabs>
        <w:tab w:val="left" w:pos="2552"/>
      </w:tabs>
      <w:spacing w:before="0"/>
      <w:ind w:left="2552"/>
    </w:pPr>
    <w:rPr>
      <w:sz w:val="22"/>
      <w:szCs w:val="22"/>
      <w:lang w:val="fr-FR"/>
    </w:rPr>
  </w:style>
  <w:style w:type="paragraph" w:customStyle="1" w:styleId="Char0">
    <w:name w:val="Char"/>
    <w:basedOn w:val="Normal"/>
    <w:pPr>
      <w:spacing w:before="0" w:after="160" w:line="360" w:lineRule="auto"/>
      <w:jc w:val="both"/>
    </w:pPr>
    <w:rPr>
      <w:rFonts w:eastAsia="Arial Unicode MS" w:cs="Book Antiqua"/>
      <w:color w:val="000000"/>
      <w:szCs w:val="20"/>
    </w:rPr>
  </w:style>
  <w:style w:type="paragraph" w:customStyle="1" w:styleId="StandardText">
    <w:name w:val="Standard Text"/>
    <w:basedOn w:val="Normal"/>
    <w:pPr>
      <w:tabs>
        <w:tab w:val="left" w:pos="0"/>
      </w:tabs>
      <w:spacing w:before="0" w:after="60"/>
      <w:jc w:val="both"/>
    </w:pPr>
    <w:rPr>
      <w:rFonts w:ascii="Siemens Sans" w:hAnsi="Siemens Sans" w:cs="Siemens Sans"/>
      <w:szCs w:val="20"/>
      <w:lang w:val="de-DE"/>
    </w:rPr>
  </w:style>
  <w:style w:type="paragraph" w:styleId="CommentText">
    <w:name w:val="annotation text"/>
    <w:basedOn w:val="Normal"/>
    <w:link w:val="CommentTextChar"/>
    <w:pPr>
      <w:tabs>
        <w:tab w:val="left" w:pos="0"/>
        <w:tab w:val="left" w:pos="720"/>
      </w:tabs>
      <w:spacing w:before="0" w:after="60"/>
    </w:pPr>
    <w:rPr>
      <w:rFonts w:ascii="Siemens Sans" w:hAnsi="Siemens Sans" w:cs="Siemens Sans"/>
      <w:szCs w:val="20"/>
      <w:lang w:val="de-DE"/>
    </w:rPr>
  </w:style>
  <w:style w:type="paragraph" w:customStyle="1" w:styleId="note">
    <w:name w:val="note"/>
    <w:basedOn w:val="Normal"/>
    <w:pPr>
      <w:pBdr>
        <w:top w:val="single" w:sz="4" w:space="2" w:color="808080"/>
        <w:left w:val="single" w:sz="4" w:space="30" w:color="808080"/>
        <w:bottom w:val="single" w:sz="4" w:space="2" w:color="808080"/>
        <w:right w:val="single" w:sz="4" w:space="2" w:color="808080"/>
      </w:pBdr>
      <w:spacing w:before="360" w:after="360"/>
      <w:ind w:left="360" w:right="360"/>
    </w:pPr>
    <w:rPr>
      <w:rFonts w:ascii="Times New Roman" w:hAnsi="Times New Roman" w:cs="Times New Roman"/>
      <w:sz w:val="24"/>
      <w:lang w:val="en-US" w:eastAsia="ja-JP"/>
    </w:rPr>
  </w:style>
  <w:style w:type="paragraph" w:customStyle="1" w:styleId="TableCell">
    <w:name w:val="Table Cell"/>
    <w:basedOn w:val="Normal"/>
    <w:pPr>
      <w:spacing w:before="72" w:after="72"/>
      <w:jc w:val="both"/>
    </w:pPr>
    <w:rPr>
      <w:rFonts w:ascii="Helvetica" w:eastAsia="Batang" w:hAnsi="Helvetica" w:cs="Helvetica"/>
      <w:szCs w:val="20"/>
    </w:rPr>
  </w:style>
  <w:style w:type="paragraph" w:customStyle="1" w:styleId="Body">
    <w:name w:val="Body"/>
    <w:pPr>
      <w:suppressAutoHyphens/>
      <w:overflowPunct w:val="0"/>
      <w:autoSpaceDE w:val="0"/>
      <w:spacing w:after="120"/>
      <w:textAlignment w:val="baseline"/>
    </w:pPr>
    <w:rPr>
      <w:rFonts w:ascii="Arial" w:eastAsia="Arial" w:hAnsi="Arial" w:cs="Arial"/>
      <w:lang w:val="en-GB" w:eastAsia="zh-CN"/>
    </w:rPr>
  </w:style>
  <w:style w:type="paragraph" w:customStyle="1" w:styleId="form1">
    <w:name w:val="form1"/>
    <w:basedOn w:val="Normal"/>
    <w:pPr>
      <w:pBdr>
        <w:top w:val="single" w:sz="4" w:space="1" w:color="808080"/>
        <w:left w:val="single" w:sz="4" w:space="1" w:color="808080"/>
        <w:bottom w:val="single" w:sz="4" w:space="1" w:color="808080"/>
        <w:right w:val="single" w:sz="4" w:space="1" w:color="808080"/>
      </w:pBdr>
      <w:spacing w:before="280" w:after="280"/>
    </w:pPr>
    <w:rPr>
      <w:color w:val="000000"/>
      <w:sz w:val="18"/>
      <w:szCs w:val="18"/>
      <w:lang w:val="en-US" w:eastAsia="ja-JP"/>
    </w:rPr>
  </w:style>
  <w:style w:type="paragraph" w:customStyle="1" w:styleId="a0">
    <w:name w:val="標準本文"/>
    <w:pPr>
      <w:widowControl w:val="0"/>
      <w:suppressAutoHyphens/>
      <w:spacing w:line="360" w:lineRule="atLeast"/>
      <w:ind w:left="851" w:firstLine="180"/>
      <w:jc w:val="both"/>
      <w:textAlignment w:val="baseline"/>
    </w:pPr>
    <w:rPr>
      <w:rFonts w:ascii="Arial" w:eastAsia="Arial" w:hAnsi="Arial" w:cs="Arial"/>
      <w:sz w:val="18"/>
      <w:szCs w:val="24"/>
      <w:lang w:eastAsia="ja-JP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character" w:styleId="SubtleEmphasis">
    <w:name w:val="Subtle Emphasis"/>
    <w:uiPriority w:val="19"/>
    <w:qFormat/>
    <w:rsid w:val="00C6523F"/>
    <w:rPr>
      <w:i/>
      <w:iCs/>
      <w:color w:val="808080"/>
    </w:rPr>
  </w:style>
  <w:style w:type="paragraph" w:customStyle="1" w:styleId="H1BodyText">
    <w:name w:val="H1 Body Text"/>
    <w:basedOn w:val="Normal"/>
    <w:rsid w:val="00933F43"/>
    <w:pPr>
      <w:widowControl w:val="0"/>
      <w:suppressAutoHyphens w:val="0"/>
      <w:adjustRightInd w:val="0"/>
      <w:spacing w:before="40" w:line="360" w:lineRule="atLeast"/>
      <w:ind w:left="360"/>
      <w:jc w:val="both"/>
      <w:textAlignment w:val="baseline"/>
    </w:pPr>
    <w:rPr>
      <w:rFonts w:ascii="Times New Roman" w:hAnsi="Times New Roman" w:cs="Times New Roman"/>
      <w:color w:val="000000"/>
      <w:sz w:val="22"/>
      <w:szCs w:val="20"/>
      <w:lang w:val="en-US" w:eastAsia="en-US"/>
    </w:rPr>
  </w:style>
  <w:style w:type="character" w:customStyle="1" w:styleId="Heading2Char">
    <w:name w:val="Heading 2 Char"/>
    <w:aliases w:val="Reset numbering Char,Body Text (Reset numbering) Char,H2 Char,Chapter Title Char,Alt 2 Char"/>
    <w:link w:val="Heading2"/>
    <w:uiPriority w:val="99"/>
    <w:rsid w:val="00466F23"/>
    <w:rPr>
      <w:rFonts w:ascii="Arial" w:hAnsi="Arial" w:cs="Arial"/>
      <w:bCs/>
      <w:iCs/>
      <w:sz w:val="28"/>
      <w:szCs w:val="28"/>
      <w:lang w:val="en-GB" w:eastAsia="zh-CN"/>
    </w:rPr>
  </w:style>
  <w:style w:type="character" w:customStyle="1" w:styleId="Heading3Char">
    <w:name w:val="Heading 3 Char"/>
    <w:aliases w:val="Level 1 - 1 Char,Section Char,Heading D Char,Para3 Char,Alt 3 Char"/>
    <w:basedOn w:val="DefaultParagraphFont"/>
    <w:link w:val="Heading3"/>
    <w:uiPriority w:val="99"/>
    <w:rsid w:val="00074D4A"/>
    <w:rPr>
      <w:rFonts w:ascii="Arial" w:hAnsi="Arial" w:cs="Arial"/>
      <w:b/>
      <w:bCs/>
      <w:sz w:val="26"/>
      <w:szCs w:val="26"/>
      <w:lang w:val="en-GB" w:eastAsia="zh-CN"/>
    </w:rPr>
  </w:style>
  <w:style w:type="character" w:customStyle="1" w:styleId="Heading1Char">
    <w:name w:val="Heading 1 Char"/>
    <w:aliases w:val="H1 Char,h1 Char,chaptertext Char,(Chapter Nbr) Char,Section Heading Char,Part Char,Section Heading1 Char,Section Heading2 Char,Alt 1 Char"/>
    <w:basedOn w:val="DefaultParagraphFont"/>
    <w:link w:val="Heading1"/>
    <w:uiPriority w:val="99"/>
    <w:rsid w:val="00744BD2"/>
    <w:rPr>
      <w:rFonts w:ascii="Arial" w:hAnsi="Arial" w:cs="Arial"/>
      <w:b/>
      <w:bCs/>
      <w:kern w:val="1"/>
      <w:sz w:val="32"/>
      <w:szCs w:val="32"/>
      <w:lang w:val="en-GB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194BCE"/>
    <w:rPr>
      <w:rFonts w:ascii="Arial" w:hAnsi="Arial" w:cs="Arial"/>
      <w:szCs w:val="24"/>
      <w:lang w:val="en-GB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B03E5D"/>
    <w:rPr>
      <w:rFonts w:ascii="Arial" w:hAnsi="Arial" w:cs="Arial"/>
      <w:lang w:val="en-AU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D04DC3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4DC3"/>
    <w:pPr>
      <w:tabs>
        <w:tab w:val="clear" w:pos="0"/>
        <w:tab w:val="clear" w:pos="720"/>
      </w:tabs>
      <w:spacing w:before="120" w:after="0"/>
    </w:pPr>
    <w:rPr>
      <w:rFonts w:ascii="Arial" w:hAnsi="Arial" w:cs="Arial"/>
      <w:b/>
      <w:bCs/>
      <w:lang w:val="en-GB"/>
    </w:rPr>
  </w:style>
  <w:style w:type="character" w:customStyle="1" w:styleId="CommentTextChar">
    <w:name w:val="Comment Text Char"/>
    <w:basedOn w:val="DefaultParagraphFont"/>
    <w:link w:val="CommentText"/>
    <w:rsid w:val="00D04DC3"/>
    <w:rPr>
      <w:rFonts w:ascii="Siemens Sans" w:hAnsi="Siemens Sans" w:cs="Siemens Sans"/>
      <w:lang w:val="de-DE" w:eastAsia="zh-C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4DC3"/>
    <w:rPr>
      <w:rFonts w:ascii="Arial" w:hAnsi="Arial" w:cs="Arial"/>
      <w:b/>
      <w:bCs/>
      <w:lang w:val="en-GB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31C6D"/>
    <w:pPr>
      <w:keepLines/>
      <w:pageBreakBefore w:val="0"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customStyle="1" w:styleId="Default">
    <w:name w:val="Default"/>
    <w:rsid w:val="007F66D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/>
    </w:rPr>
  </w:style>
  <w:style w:type="paragraph" w:customStyle="1" w:styleId="AppHeading1">
    <w:name w:val="AppHeading 1"/>
    <w:next w:val="Normal"/>
    <w:rsid w:val="003A7763"/>
    <w:pPr>
      <w:keepNext/>
      <w:pageBreakBefore/>
      <w:numPr>
        <w:numId w:val="15"/>
      </w:numPr>
      <w:tabs>
        <w:tab w:val="num" w:pos="360"/>
      </w:tabs>
      <w:spacing w:after="360" w:line="400" w:lineRule="exact"/>
      <w:ind w:left="0" w:firstLine="0"/>
      <w:jc w:val="center"/>
    </w:pPr>
    <w:rPr>
      <w:rFonts w:ascii="Arial Narrow" w:hAnsi="Arial Narrow"/>
      <w:b/>
      <w:sz w:val="36"/>
    </w:rPr>
  </w:style>
  <w:style w:type="paragraph" w:customStyle="1" w:styleId="AppHeading2">
    <w:name w:val="AppHeading 2"/>
    <w:next w:val="Normal"/>
    <w:autoRedefine/>
    <w:rsid w:val="003A7763"/>
    <w:pPr>
      <w:keepNext/>
      <w:numPr>
        <w:ilvl w:val="1"/>
        <w:numId w:val="15"/>
      </w:numPr>
      <w:spacing w:before="300" w:after="100"/>
    </w:pPr>
    <w:rPr>
      <w:rFonts w:ascii="Arial Narrow" w:hAnsi="Arial Narrow"/>
      <w:b/>
      <w:sz w:val="32"/>
    </w:rPr>
  </w:style>
  <w:style w:type="paragraph" w:customStyle="1" w:styleId="AppHeading3">
    <w:name w:val="AppHeading 3"/>
    <w:next w:val="Normal"/>
    <w:autoRedefine/>
    <w:rsid w:val="003A7763"/>
    <w:pPr>
      <w:keepNext/>
      <w:numPr>
        <w:ilvl w:val="2"/>
        <w:numId w:val="15"/>
      </w:numPr>
      <w:spacing w:before="240" w:after="80"/>
    </w:pPr>
    <w:rPr>
      <w:rFonts w:ascii="Arial Narrow" w:hAnsi="Arial Narrow"/>
      <w:b/>
      <w:sz w:val="28"/>
    </w:rPr>
  </w:style>
  <w:style w:type="paragraph" w:customStyle="1" w:styleId="AppHeading4">
    <w:name w:val="AppHeading 4"/>
    <w:next w:val="Normal"/>
    <w:autoRedefine/>
    <w:rsid w:val="003A7763"/>
    <w:pPr>
      <w:numPr>
        <w:ilvl w:val="3"/>
        <w:numId w:val="15"/>
      </w:numPr>
      <w:tabs>
        <w:tab w:val="clear" w:pos="1008"/>
        <w:tab w:val="num" w:pos="1080"/>
      </w:tabs>
      <w:spacing w:before="240" w:after="120"/>
      <w:ind w:left="1080" w:hanging="1080"/>
    </w:pPr>
    <w:rPr>
      <w:rFonts w:ascii="Arial Narrow" w:hAnsi="Arial Narrow"/>
      <w:b/>
      <w:sz w:val="26"/>
    </w:rPr>
  </w:style>
  <w:style w:type="table" w:styleId="TableGrid">
    <w:name w:val="Table Grid"/>
    <w:basedOn w:val="TableNormal"/>
    <w:uiPriority w:val="59"/>
    <w:rsid w:val="004817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1">
    <w:name w:val="Grid Table 6 Colorful Accent 1"/>
    <w:basedOn w:val="TableNormal"/>
    <w:uiPriority w:val="51"/>
    <w:rsid w:val="00E5585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032A9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3244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3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6791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3385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81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2013-10-04T00:00:00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A60527-8F4D-4B94-BBBE-BB8E26760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13</Pages>
  <Words>1125</Words>
  <Characters>6418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Document: Ver. 0.1 Draft 1.0</vt:lpstr>
    </vt:vector>
  </TitlesOfParts>
  <Company/>
  <LinksUpToDate>false</LinksUpToDate>
  <CharactersWithSpaces>7528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Document: Ver. 0.1 Draft 1.0</dc:title>
  <dc:subject>0.01</dc:subject>
  <dc:creator>Dinesh Kumar</dc:creator>
  <cp:keywords>Final</cp:keywords>
  <cp:lastModifiedBy>Shaivya Aggarwal</cp:lastModifiedBy>
  <cp:revision>119</cp:revision>
  <cp:lastPrinted>2016-08-24T12:29:00Z</cp:lastPrinted>
  <dcterms:created xsi:type="dcterms:W3CDTF">2017-06-23T10:36:00Z</dcterms:created>
  <dcterms:modified xsi:type="dcterms:W3CDTF">2017-07-24T10:29:00Z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>0.0.1</vt:lpwstr>
  </property>
  <property fmtid="{D5CDD505-2E9C-101B-9397-08002B2CF9AE}" pid="3" name="Project">
    <vt:lpwstr>LDAP API Development</vt:lpwstr>
  </property>
</Properties>
</file>